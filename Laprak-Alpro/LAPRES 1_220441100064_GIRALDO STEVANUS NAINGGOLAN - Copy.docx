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5B8E1" w14:textId="4F5EC3C3" w:rsidR="00EF5CAB" w:rsidRDefault="00225DFF" w:rsidP="00414FA9">
      <w:pPr>
        <w:spacing w:after="0" w:line="360" w:lineRule="auto"/>
        <w:jc w:val="center"/>
        <w:rPr>
          <w:rFonts w:cs="Times New Roman"/>
          <w:b/>
          <w:szCs w:val="24"/>
        </w:rPr>
      </w:pPr>
      <w:r>
        <w:rPr>
          <w:rFonts w:cs="Times New Roman"/>
          <w:b/>
          <w:szCs w:val="24"/>
        </w:rPr>
        <w:t>LAPORAN RESMI</w:t>
      </w:r>
    </w:p>
    <w:p w14:paraId="58127677" w14:textId="77777777" w:rsidR="00EF5CAB" w:rsidRDefault="00225DFF" w:rsidP="00414FA9">
      <w:pPr>
        <w:spacing w:after="0" w:line="360" w:lineRule="auto"/>
        <w:jc w:val="center"/>
        <w:rPr>
          <w:rFonts w:cs="Times New Roman"/>
          <w:b/>
          <w:szCs w:val="24"/>
        </w:rPr>
      </w:pPr>
      <w:r>
        <w:rPr>
          <w:rFonts w:cs="Times New Roman"/>
          <w:b/>
          <w:szCs w:val="24"/>
        </w:rPr>
        <w:t>MODUL I</w:t>
      </w:r>
    </w:p>
    <w:p w14:paraId="57578E31" w14:textId="4988FCBB" w:rsidR="00EF5CAB" w:rsidRPr="00AA37B1" w:rsidRDefault="00115481" w:rsidP="00414FA9">
      <w:pPr>
        <w:widowControl w:val="0"/>
        <w:autoSpaceDE w:val="0"/>
        <w:autoSpaceDN w:val="0"/>
        <w:adjustRightInd w:val="0"/>
        <w:spacing w:line="360" w:lineRule="auto"/>
        <w:ind w:left="2143" w:right="-20" w:hanging="2143"/>
        <w:jc w:val="center"/>
        <w:rPr>
          <w:rFonts w:cs="Times New Roman"/>
          <w:b/>
          <w:bCs/>
          <w:w w:val="102"/>
          <w:szCs w:val="24"/>
          <w:lang w:val="en-US"/>
        </w:rPr>
      </w:pPr>
      <w:r>
        <w:rPr>
          <w:rFonts w:cs="Times New Roman"/>
          <w:b/>
          <w:bCs/>
          <w:w w:val="102"/>
          <w:szCs w:val="24"/>
          <w:lang w:val="en-US"/>
        </w:rPr>
        <w:t>(OPERATOR ARITMATIKA</w:t>
      </w:r>
      <w:r w:rsidR="00AA37B1">
        <w:rPr>
          <w:rFonts w:cs="Times New Roman"/>
          <w:b/>
          <w:bCs/>
          <w:w w:val="102"/>
          <w:szCs w:val="24"/>
          <w:lang w:val="en-US"/>
        </w:rPr>
        <w:t>)</w:t>
      </w:r>
    </w:p>
    <w:p w14:paraId="79FC1610" w14:textId="1273E969" w:rsidR="006A74EB" w:rsidRDefault="00890CA6" w:rsidP="00414FA9">
      <w:pPr>
        <w:spacing w:line="360" w:lineRule="auto"/>
        <w:jc w:val="center"/>
        <w:rPr>
          <w:rFonts w:cs="Times New Roman"/>
          <w:b/>
          <w:szCs w:val="24"/>
          <w:lang w:val="en-US"/>
        </w:rPr>
      </w:pPr>
      <w:r>
        <w:rPr>
          <w:rFonts w:cs="Times New Roman"/>
          <w:b/>
          <w:szCs w:val="24"/>
          <w:lang w:val="en-US"/>
        </w:rPr>
        <w:t>ALGORITMA PEMROGRAMAN</w:t>
      </w:r>
    </w:p>
    <w:p w14:paraId="1D46CE5E" w14:textId="47B15AFA" w:rsidR="00EF5CAB" w:rsidRDefault="00C37B73" w:rsidP="00414FA9">
      <w:pPr>
        <w:spacing w:line="360" w:lineRule="auto"/>
        <w:jc w:val="center"/>
        <w:rPr>
          <w:rFonts w:cs="Times New Roman"/>
          <w:color w:val="FF0000"/>
          <w:szCs w:val="24"/>
        </w:rPr>
      </w:pPr>
      <w:r w:rsidRPr="00B8093F">
        <w:rPr>
          <w:rFonts w:cs="Times New Roman"/>
          <w:noProof/>
          <w:szCs w:val="24"/>
          <w:lang w:val="en-US"/>
        </w:rPr>
        <w:drawing>
          <wp:inline distT="0" distB="0" distL="0" distR="0" wp14:anchorId="588263FC" wp14:editId="1D42A206">
            <wp:extent cx="2509024" cy="2587082"/>
            <wp:effectExtent l="0" t="0" r="5715" b="3810"/>
            <wp:docPr id="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7" cstate="print"/>
                    <a:srcRect/>
                    <a:stretch/>
                  </pic:blipFill>
                  <pic:spPr>
                    <a:xfrm>
                      <a:off x="0" y="0"/>
                      <a:ext cx="2509381" cy="2587450"/>
                    </a:xfrm>
                    <a:prstGeom prst="rect">
                      <a:avLst/>
                    </a:prstGeom>
                  </pic:spPr>
                </pic:pic>
              </a:graphicData>
            </a:graphic>
          </wp:inline>
        </w:drawing>
      </w:r>
    </w:p>
    <w:p w14:paraId="4067BFFE" w14:textId="77777777" w:rsidR="00EF5CAB" w:rsidRDefault="00225DFF" w:rsidP="00693ED1">
      <w:pPr>
        <w:suppressAutoHyphens/>
        <w:spacing w:after="0" w:line="360" w:lineRule="auto"/>
        <w:jc w:val="both"/>
        <w:rPr>
          <w:rFonts w:eastAsia="Times New Roman" w:cs="Times New Roman"/>
          <w:b/>
          <w:color w:val="262626"/>
          <w:szCs w:val="24"/>
          <w:lang w:eastAsia="ar-SA"/>
        </w:rPr>
      </w:pPr>
      <w:r>
        <w:rPr>
          <w:rFonts w:cs="Times New Roman"/>
          <w:noProof/>
          <w:color w:val="FF0000"/>
          <w:szCs w:val="24"/>
          <w:lang w:val="en-US"/>
        </w:rPr>
        <mc:AlternateContent>
          <mc:Choice Requires="wps">
            <w:drawing>
              <wp:anchor distT="0" distB="0" distL="0" distR="0" simplePos="0" relativeHeight="3" behindDoc="0" locked="0" layoutInCell="1" allowOverlap="1" wp14:anchorId="204E941A" wp14:editId="689EE7C6">
                <wp:simplePos x="0" y="0"/>
                <wp:positionH relativeFrom="margin">
                  <wp:posOffset>134373</wp:posOffset>
                </wp:positionH>
                <wp:positionV relativeFrom="paragraph">
                  <wp:posOffset>38735</wp:posOffset>
                </wp:positionV>
                <wp:extent cx="4933529" cy="1097280"/>
                <wp:effectExtent l="0" t="0" r="19685" b="26670"/>
                <wp:wrapNone/>
                <wp:docPr id="102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33529" cy="1097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A52522D" w14:textId="258FE955" w:rsidR="000A4BD2" w:rsidRPr="00D44F4B" w:rsidRDefault="00D44F4B" w:rsidP="000A4BD2">
                            <w:pPr>
                              <w:tabs>
                                <w:tab w:val="left" w:pos="2127"/>
                              </w:tabs>
                              <w:spacing w:after="0"/>
                              <w:rPr>
                                <w:b/>
                                <w:color w:val="262626"/>
                                <w:lang w:val="en-US"/>
                              </w:rPr>
                            </w:pPr>
                            <w:r>
                              <w:rPr>
                                <w:b/>
                                <w:color w:val="262626"/>
                              </w:rPr>
                              <w:t>NAMA</w:t>
                            </w:r>
                            <w:r>
                              <w:rPr>
                                <w:b/>
                                <w:color w:val="262626"/>
                              </w:rPr>
                              <w:tab/>
                            </w:r>
                            <w:r>
                              <w:rPr>
                                <w:b/>
                                <w:color w:val="262626"/>
                                <w:lang w:val="en-US"/>
                              </w:rPr>
                              <w:t>: Giraldo Stevanus Nainggolan</w:t>
                            </w:r>
                          </w:p>
                          <w:p w14:paraId="3327481D" w14:textId="28498C44" w:rsidR="000A4BD2" w:rsidRPr="00C37B73" w:rsidRDefault="00790DD6" w:rsidP="000A4BD2">
                            <w:pPr>
                              <w:tabs>
                                <w:tab w:val="left" w:pos="2127"/>
                              </w:tabs>
                              <w:spacing w:after="0"/>
                              <w:rPr>
                                <w:b/>
                                <w:color w:val="262626"/>
                                <w:lang w:val="en-US"/>
                              </w:rPr>
                            </w:pPr>
                            <w:r>
                              <w:rPr>
                                <w:b/>
                                <w:color w:val="262626"/>
                              </w:rPr>
                              <w:t>N.R.P</w:t>
                            </w:r>
                            <w:r>
                              <w:rPr>
                                <w:b/>
                                <w:color w:val="262626"/>
                              </w:rPr>
                              <w:tab/>
                              <w:t>: 220441100064</w:t>
                            </w:r>
                          </w:p>
                          <w:p w14:paraId="05064A1E" w14:textId="505B32AA" w:rsidR="000A4BD2" w:rsidRPr="00D44F4B" w:rsidRDefault="00D44F4B" w:rsidP="000A4BD2">
                            <w:pPr>
                              <w:tabs>
                                <w:tab w:val="left" w:pos="2127"/>
                              </w:tabs>
                              <w:spacing w:after="0"/>
                              <w:rPr>
                                <w:b/>
                                <w:color w:val="262626"/>
                                <w:lang w:val="en-US"/>
                              </w:rPr>
                            </w:pPr>
                            <w:r>
                              <w:rPr>
                                <w:b/>
                                <w:color w:val="262626"/>
                              </w:rPr>
                              <w:t>DOSEN</w:t>
                            </w:r>
                            <w:r>
                              <w:rPr>
                                <w:b/>
                                <w:color w:val="262626"/>
                              </w:rPr>
                              <w:tab/>
                              <w:t xml:space="preserve">: </w:t>
                            </w:r>
                            <w:r>
                              <w:rPr>
                                <w:b/>
                                <w:color w:val="262626"/>
                                <w:lang w:val="en-US"/>
                              </w:rPr>
                              <w:t>Sigit Susanto Putro, S.Kom., M.Kom.</w:t>
                            </w:r>
                          </w:p>
                          <w:p w14:paraId="2B937F02" w14:textId="43637EC0" w:rsidR="00D44F4B" w:rsidRDefault="00D44F4B" w:rsidP="000A4BD2">
                            <w:pPr>
                              <w:tabs>
                                <w:tab w:val="left" w:pos="2127"/>
                              </w:tabs>
                              <w:spacing w:after="0"/>
                              <w:rPr>
                                <w:b/>
                                <w:color w:val="262626"/>
                                <w:lang w:val="en-US"/>
                              </w:rPr>
                            </w:pPr>
                            <w:r>
                              <w:rPr>
                                <w:b/>
                                <w:color w:val="262626"/>
                              </w:rPr>
                              <w:t>ASISTEN</w:t>
                            </w:r>
                            <w:r>
                              <w:rPr>
                                <w:b/>
                                <w:color w:val="262626"/>
                              </w:rPr>
                              <w:tab/>
                              <w:t xml:space="preserve">: </w:t>
                            </w:r>
                            <w:r>
                              <w:rPr>
                                <w:b/>
                                <w:color w:val="262626"/>
                                <w:lang w:val="en-US"/>
                              </w:rPr>
                              <w:t>M . Badrut Tamam</w:t>
                            </w:r>
                          </w:p>
                          <w:p w14:paraId="4C7A9FF9" w14:textId="2438AAB3" w:rsidR="000A4BD2" w:rsidRPr="00D44F4B" w:rsidRDefault="00D44F4B" w:rsidP="000A4BD2">
                            <w:pPr>
                              <w:tabs>
                                <w:tab w:val="left" w:pos="2127"/>
                              </w:tabs>
                              <w:spacing w:after="0"/>
                              <w:rPr>
                                <w:b/>
                                <w:color w:val="262626"/>
                                <w:lang w:val="en-US"/>
                              </w:rPr>
                            </w:pPr>
                            <w:r>
                              <w:rPr>
                                <w:b/>
                                <w:color w:val="262626"/>
                              </w:rPr>
                              <w:t>TGL PRAKTIKUM</w:t>
                            </w:r>
                            <w:r>
                              <w:rPr>
                                <w:b/>
                                <w:color w:val="262626"/>
                              </w:rPr>
                              <w:tab/>
                              <w:t>: 2</w:t>
                            </w:r>
                            <w:r w:rsidR="00414FA9">
                              <w:rPr>
                                <w:b/>
                                <w:color w:val="262626"/>
                              </w:rPr>
                              <w:t xml:space="preserve">7 </w:t>
                            </w:r>
                            <w:r w:rsidR="00414FA9">
                              <w:rPr>
                                <w:b/>
                                <w:color w:val="262626"/>
                                <w:lang w:val="en-US"/>
                              </w:rPr>
                              <w:t>September</w:t>
                            </w:r>
                            <w:r w:rsidR="00890CA6">
                              <w:rPr>
                                <w:b/>
                                <w:color w:val="262626"/>
                                <w:szCs w:val="24"/>
                                <w:lang w:val="en-US"/>
                              </w:rPr>
                              <w:t xml:space="preserve"> 2022</w:t>
                            </w:r>
                          </w:p>
                          <w:p w14:paraId="12E7BDBF" w14:textId="67CC7932" w:rsidR="00EF5CAB" w:rsidRDefault="00EF5CAB" w:rsidP="00C37B73">
                            <w:pPr>
                              <w:tabs>
                                <w:tab w:val="left" w:pos="2127"/>
                              </w:tabs>
                              <w:spacing w:after="0"/>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04E941A" id="Rectangle 17" o:spid="_x0000_s1026" style="position:absolute;left:0;text-align:left;margin-left:10.6pt;margin-top:3.05pt;width:388.45pt;height:86.4pt;z-index:3;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">
                <v:path arrowok="t"/>
                <v:textbox>
                  <w:txbxContent>
                    <w:p w14:paraId="2A52522D" w14:textId="258FE955" w:rsidR="000A4BD2" w:rsidRPr="00D44F4B" w:rsidRDefault="00D44F4B" w:rsidP="000A4BD2">
                      <w:pPr>
                        <w:tabs>
                          <w:tab w:val="left" w:pos="2127"/>
                        </w:tabs>
                        <w:spacing w:after="0"/>
                        <w:rPr>
                          <w:b/>
                          <w:color w:val="262626"/>
                          <w:lang w:val="en-US"/>
                        </w:rPr>
                      </w:pPr>
                      <w:r>
                        <w:rPr>
                          <w:b/>
                          <w:color w:val="262626"/>
                        </w:rPr>
                        <w:t>NAMA</w:t>
                      </w:r>
                      <w:r>
                        <w:rPr>
                          <w:b/>
                          <w:color w:val="262626"/>
                        </w:rPr>
                        <w:tab/>
                      </w:r>
                      <w:r>
                        <w:rPr>
                          <w:b/>
                          <w:color w:val="262626"/>
                          <w:lang w:val="en-US"/>
                        </w:rPr>
                        <w:t>: Giraldo Stevanus Nainggolan</w:t>
                      </w:r>
                    </w:p>
                    <w:p w14:paraId="3327481D" w14:textId="28498C44" w:rsidR="000A4BD2" w:rsidRPr="00C37B73" w:rsidRDefault="00790DD6" w:rsidP="000A4BD2">
                      <w:pPr>
                        <w:tabs>
                          <w:tab w:val="left" w:pos="2127"/>
                        </w:tabs>
                        <w:spacing w:after="0"/>
                        <w:rPr>
                          <w:b/>
                          <w:color w:val="262626"/>
                          <w:lang w:val="en-US"/>
                        </w:rPr>
                      </w:pPr>
                      <w:r>
                        <w:rPr>
                          <w:b/>
                          <w:color w:val="262626"/>
                        </w:rPr>
                        <w:t>N.R.P</w:t>
                      </w:r>
                      <w:r>
                        <w:rPr>
                          <w:b/>
                          <w:color w:val="262626"/>
                        </w:rPr>
                        <w:tab/>
                        <w:t>: 220441100064</w:t>
                      </w:r>
                    </w:p>
                    <w:p w14:paraId="05064A1E" w14:textId="505B32AA" w:rsidR="000A4BD2" w:rsidRPr="00D44F4B" w:rsidRDefault="00D44F4B" w:rsidP="000A4BD2">
                      <w:pPr>
                        <w:tabs>
                          <w:tab w:val="left" w:pos="2127"/>
                        </w:tabs>
                        <w:spacing w:after="0"/>
                        <w:rPr>
                          <w:b/>
                          <w:color w:val="262626"/>
                          <w:lang w:val="en-US"/>
                        </w:rPr>
                      </w:pPr>
                      <w:r>
                        <w:rPr>
                          <w:b/>
                          <w:color w:val="262626"/>
                        </w:rPr>
                        <w:t>DOSEN</w:t>
                      </w:r>
                      <w:r>
                        <w:rPr>
                          <w:b/>
                          <w:color w:val="262626"/>
                        </w:rPr>
                        <w:tab/>
                        <w:t xml:space="preserve">: </w:t>
                      </w:r>
                      <w:r>
                        <w:rPr>
                          <w:b/>
                          <w:color w:val="262626"/>
                          <w:lang w:val="en-US"/>
                        </w:rPr>
                        <w:t>Sigit Susanto Putro, S.Kom., M.Kom.</w:t>
                      </w:r>
                    </w:p>
                    <w:p w14:paraId="2B937F02" w14:textId="43637EC0" w:rsidR="00D44F4B" w:rsidRDefault="00D44F4B" w:rsidP="000A4BD2">
                      <w:pPr>
                        <w:tabs>
                          <w:tab w:val="left" w:pos="2127"/>
                        </w:tabs>
                        <w:spacing w:after="0"/>
                        <w:rPr>
                          <w:b/>
                          <w:color w:val="262626"/>
                          <w:lang w:val="en-US"/>
                        </w:rPr>
                      </w:pPr>
                      <w:r>
                        <w:rPr>
                          <w:b/>
                          <w:color w:val="262626"/>
                        </w:rPr>
                        <w:t>ASISTEN</w:t>
                      </w:r>
                      <w:r>
                        <w:rPr>
                          <w:b/>
                          <w:color w:val="262626"/>
                        </w:rPr>
                        <w:tab/>
                        <w:t xml:space="preserve">: </w:t>
                      </w:r>
                      <w:r>
                        <w:rPr>
                          <w:b/>
                          <w:color w:val="262626"/>
                          <w:lang w:val="en-US"/>
                        </w:rPr>
                        <w:t>M . Badrut Tamam</w:t>
                      </w:r>
                    </w:p>
                    <w:p w14:paraId="4C7A9FF9" w14:textId="2438AAB3" w:rsidR="000A4BD2" w:rsidRPr="00D44F4B" w:rsidRDefault="00D44F4B" w:rsidP="000A4BD2">
                      <w:pPr>
                        <w:tabs>
                          <w:tab w:val="left" w:pos="2127"/>
                        </w:tabs>
                        <w:spacing w:after="0"/>
                        <w:rPr>
                          <w:b/>
                          <w:color w:val="262626"/>
                          <w:lang w:val="en-US"/>
                        </w:rPr>
                      </w:pPr>
                      <w:r>
                        <w:rPr>
                          <w:b/>
                          <w:color w:val="262626"/>
                        </w:rPr>
                        <w:t>TGL PRAKTIKUM</w:t>
                      </w:r>
                      <w:r>
                        <w:rPr>
                          <w:b/>
                          <w:color w:val="262626"/>
                        </w:rPr>
                        <w:tab/>
                        <w:t>: 2</w:t>
                      </w:r>
                      <w:r w:rsidR="00414FA9">
                        <w:rPr>
                          <w:b/>
                          <w:color w:val="262626"/>
                        </w:rPr>
                        <w:t xml:space="preserve">7 </w:t>
                      </w:r>
                      <w:r w:rsidR="00414FA9">
                        <w:rPr>
                          <w:b/>
                          <w:color w:val="262626"/>
                          <w:lang w:val="en-US"/>
                        </w:rPr>
                        <w:t>September</w:t>
                      </w:r>
                      <w:r w:rsidR="00890CA6">
                        <w:rPr>
                          <w:b/>
                          <w:color w:val="262626"/>
                          <w:szCs w:val="24"/>
                          <w:lang w:val="en-US"/>
                        </w:rPr>
                        <w:t xml:space="preserve"> 2022</w:t>
                      </w:r>
                    </w:p>
                    <w:p w14:paraId="12E7BDBF" w14:textId="67CC7932" w:rsidR="00EF5CAB" w:rsidRDefault="00EF5CAB" w:rsidP="00C37B73">
                      <w:pPr>
                        <w:tabs>
                          <w:tab w:val="left" w:pos="2127"/>
                        </w:tabs>
                        <w:spacing w:after="0"/>
                        <w:rPr>
                          <w:b/>
                          <w:color w:val="262626"/>
                        </w:rPr>
                      </w:pPr>
                    </w:p>
                  </w:txbxContent>
                </v:textbox>
                <w10:wrap anchorx="margin"/>
              </v:rect>
            </w:pict>
          </mc:Fallback>
        </mc:AlternateContent>
      </w:r>
    </w:p>
    <w:p w14:paraId="673D56ED" w14:textId="77777777" w:rsidR="00EF5CAB" w:rsidRDefault="00EF5CAB" w:rsidP="00693ED1">
      <w:pPr>
        <w:tabs>
          <w:tab w:val="left" w:pos="8370"/>
        </w:tabs>
        <w:suppressAutoHyphens/>
        <w:spacing w:after="0" w:line="360" w:lineRule="auto"/>
        <w:jc w:val="both"/>
        <w:rPr>
          <w:rFonts w:eastAsia="Times New Roman" w:cs="Times New Roman"/>
          <w:b/>
          <w:color w:val="262626"/>
          <w:szCs w:val="24"/>
          <w:lang w:eastAsia="ar-SA"/>
        </w:rPr>
      </w:pPr>
    </w:p>
    <w:p w14:paraId="373CB244" w14:textId="77777777" w:rsidR="00EF5CAB" w:rsidRDefault="00EF5CAB" w:rsidP="00693ED1">
      <w:pPr>
        <w:tabs>
          <w:tab w:val="left" w:pos="8370"/>
        </w:tabs>
        <w:suppressAutoHyphens/>
        <w:spacing w:after="0" w:line="360" w:lineRule="auto"/>
        <w:jc w:val="both"/>
        <w:rPr>
          <w:rFonts w:eastAsia="Times New Roman" w:cs="Times New Roman"/>
          <w:b/>
          <w:color w:val="262626"/>
          <w:szCs w:val="24"/>
          <w:lang w:eastAsia="ar-SA"/>
        </w:rPr>
      </w:pPr>
    </w:p>
    <w:p w14:paraId="2E8FB152" w14:textId="77777777" w:rsidR="00EF5CAB" w:rsidRDefault="00EF5CAB" w:rsidP="00693ED1">
      <w:pPr>
        <w:tabs>
          <w:tab w:val="left" w:pos="8370"/>
        </w:tabs>
        <w:suppressAutoHyphens/>
        <w:spacing w:after="0" w:line="360" w:lineRule="auto"/>
        <w:jc w:val="both"/>
        <w:rPr>
          <w:rFonts w:eastAsia="Times New Roman" w:cs="Times New Roman"/>
          <w:b/>
          <w:color w:val="262626"/>
          <w:szCs w:val="24"/>
          <w:lang w:eastAsia="ar-SA"/>
        </w:rPr>
      </w:pPr>
    </w:p>
    <w:p w14:paraId="59926FBA" w14:textId="77777777" w:rsidR="00EF5CAB" w:rsidRDefault="00225DFF" w:rsidP="00693ED1">
      <w:pPr>
        <w:tabs>
          <w:tab w:val="left" w:pos="8370"/>
        </w:tabs>
        <w:suppressAutoHyphens/>
        <w:spacing w:after="0" w:line="360" w:lineRule="auto"/>
        <w:jc w:val="both"/>
        <w:rPr>
          <w:rFonts w:eastAsia="Times New Roman" w:cs="Times New Roman"/>
          <w:b/>
          <w:color w:val="262626"/>
          <w:szCs w:val="24"/>
          <w:lang w:eastAsia="ar-SA"/>
        </w:rPr>
      </w:pPr>
      <w:r>
        <w:rPr>
          <w:rFonts w:cs="Times New Roman"/>
          <w:noProof/>
          <w:szCs w:val="24"/>
          <w:lang w:val="en-US"/>
        </w:rPr>
        <mc:AlternateContent>
          <mc:Choice Requires="wps">
            <w:drawing>
              <wp:anchor distT="0" distB="0" distL="0" distR="0" simplePos="0" relativeHeight="4" behindDoc="0" locked="0" layoutInCell="1" allowOverlap="1" wp14:anchorId="36417E70" wp14:editId="099C65AF">
                <wp:simplePos x="0" y="0"/>
                <wp:positionH relativeFrom="column">
                  <wp:posOffset>1023620</wp:posOffset>
                </wp:positionH>
                <wp:positionV relativeFrom="paragraph">
                  <wp:posOffset>231774</wp:posOffset>
                </wp:positionV>
                <wp:extent cx="2903855" cy="1440815"/>
                <wp:effectExtent l="0" t="0" r="10795" b="26035"/>
                <wp:wrapNone/>
                <wp:docPr id="102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3855" cy="144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AD7EFBC" w14:textId="4F84DB58" w:rsidR="000A4BD2" w:rsidRPr="00C37B73" w:rsidRDefault="000A4BD2" w:rsidP="000A4BD2">
                            <w:pPr>
                              <w:tabs>
                                <w:tab w:val="left" w:pos="2127"/>
                              </w:tabs>
                              <w:spacing w:after="0"/>
                              <w:jc w:val="center"/>
                              <w:rPr>
                                <w:b/>
                                <w:color w:val="262626"/>
                                <w:szCs w:val="24"/>
                                <w:lang w:val="en-US"/>
                              </w:rPr>
                            </w:pPr>
                            <w:r>
                              <w:rPr>
                                <w:b/>
                                <w:color w:val="262626"/>
                                <w:szCs w:val="24"/>
                              </w:rPr>
                              <w:t xml:space="preserve">Disetujui : </w:t>
                            </w:r>
                            <w:r w:rsidR="00414FA9">
                              <w:rPr>
                                <w:b/>
                                <w:color w:val="262626"/>
                                <w:lang w:val="en-US"/>
                              </w:rPr>
                              <w:t>2 Oktober</w:t>
                            </w:r>
                            <w:r w:rsidR="00890CA6">
                              <w:rPr>
                                <w:b/>
                                <w:color w:val="262626"/>
                                <w:szCs w:val="24"/>
                                <w:lang w:val="en-US"/>
                              </w:rPr>
                              <w:t xml:space="preserve"> 2022</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7BA8DDA6" w14:textId="08D6B85D" w:rsidR="000A4BD2" w:rsidRDefault="00115481" w:rsidP="000A4BD2">
                            <w:pPr>
                              <w:tabs>
                                <w:tab w:val="left" w:pos="2127"/>
                              </w:tabs>
                              <w:spacing w:after="0"/>
                              <w:jc w:val="center"/>
                              <w:rPr>
                                <w:b/>
                                <w:color w:val="262626"/>
                                <w:szCs w:val="24"/>
                                <w:u w:val="single"/>
                                <w:lang w:val="en-US"/>
                              </w:rPr>
                            </w:pPr>
                            <w:r>
                              <w:rPr>
                                <w:b/>
                                <w:color w:val="262626"/>
                                <w:szCs w:val="24"/>
                                <w:u w:val="single"/>
                                <w:lang w:val="en-US"/>
                              </w:rPr>
                              <w:t>M .  Badrut Tamam</w:t>
                            </w:r>
                          </w:p>
                          <w:p w14:paraId="184C35F3" w14:textId="44BAA876" w:rsidR="000A4BD2" w:rsidRPr="00E80BB4" w:rsidRDefault="000A4BD2" w:rsidP="000A4BD2">
                            <w:pPr>
                              <w:tabs>
                                <w:tab w:val="left" w:pos="2127"/>
                              </w:tabs>
                              <w:spacing w:after="0"/>
                              <w:jc w:val="center"/>
                              <w:rPr>
                                <w:b/>
                                <w:color w:val="262626"/>
                                <w:szCs w:val="24"/>
                                <w:lang w:val="en-US"/>
                              </w:rPr>
                            </w:pPr>
                            <w:r>
                              <w:rPr>
                                <w:b/>
                                <w:color w:val="262626"/>
                                <w:szCs w:val="24"/>
                              </w:rPr>
                              <w:t xml:space="preserve"> </w:t>
                            </w:r>
                            <w:r w:rsidR="00115481">
                              <w:rPr>
                                <w:b/>
                                <w:color w:val="262626"/>
                                <w:szCs w:val="24"/>
                                <w:lang w:val="en-US"/>
                              </w:rPr>
                              <w:t>21</w:t>
                            </w:r>
                            <w:r>
                              <w:rPr>
                                <w:b/>
                                <w:color w:val="262626"/>
                                <w:szCs w:val="24"/>
                              </w:rPr>
                              <w:t>.04.411.00</w:t>
                            </w:r>
                            <w:r w:rsidR="00115481">
                              <w:rPr>
                                <w:b/>
                                <w:color w:val="262626"/>
                                <w:szCs w:val="24"/>
                                <w:lang w:val="en-US"/>
                              </w:rPr>
                              <w:t>032</w:t>
                            </w:r>
                          </w:p>
                          <w:p w14:paraId="3EBE5C81" w14:textId="77777777" w:rsidR="000A4BD2" w:rsidRDefault="000A4BD2" w:rsidP="000A4BD2">
                            <w:pPr>
                              <w:tabs>
                                <w:tab w:val="left" w:pos="2127"/>
                              </w:tabs>
                              <w:jc w:val="center"/>
                              <w:rPr>
                                <w:b/>
                                <w:color w:val="262626"/>
                              </w:rPr>
                            </w:pPr>
                          </w:p>
                          <w:p w14:paraId="3CD00F12" w14:textId="77777777" w:rsidR="00EF5CAB" w:rsidRDefault="00EF5CAB">
                            <w:pPr>
                              <w:tabs>
                                <w:tab w:val="left" w:pos="2127"/>
                              </w:tabs>
                              <w:jc w:val="center"/>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417E70" id="Rectangle 10" o:spid="_x0000_s1027" style="position:absolute;left:0;text-align:left;margin-left:80.6pt;margin-top:18.25pt;width:228.65pt;height:113.4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">
                <v:path arrowok="t"/>
                <v:textbox>
                  <w:txbxContent>
                    <w:p w14:paraId="3AD7EFBC" w14:textId="4F84DB58" w:rsidR="000A4BD2" w:rsidRPr="00C37B73" w:rsidRDefault="000A4BD2" w:rsidP="000A4BD2">
                      <w:pPr>
                        <w:tabs>
                          <w:tab w:val="left" w:pos="2127"/>
                        </w:tabs>
                        <w:spacing w:after="0"/>
                        <w:jc w:val="center"/>
                        <w:rPr>
                          <w:b/>
                          <w:color w:val="262626"/>
                          <w:szCs w:val="24"/>
                          <w:lang w:val="en-US"/>
                        </w:rPr>
                      </w:pPr>
                      <w:r>
                        <w:rPr>
                          <w:b/>
                          <w:color w:val="262626"/>
                          <w:szCs w:val="24"/>
                        </w:rPr>
                        <w:t xml:space="preserve">Disetujui : </w:t>
                      </w:r>
                      <w:r w:rsidR="00414FA9">
                        <w:rPr>
                          <w:b/>
                          <w:color w:val="262626"/>
                          <w:lang w:val="en-US"/>
                        </w:rPr>
                        <w:t>2 Oktober</w:t>
                      </w:r>
                      <w:r w:rsidR="00890CA6">
                        <w:rPr>
                          <w:b/>
                          <w:color w:val="262626"/>
                          <w:szCs w:val="24"/>
                          <w:lang w:val="en-US"/>
                        </w:rPr>
                        <w:t xml:space="preserve"> 2022</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7BA8DDA6" w14:textId="08D6B85D" w:rsidR="000A4BD2" w:rsidRDefault="00115481" w:rsidP="000A4BD2">
                      <w:pPr>
                        <w:tabs>
                          <w:tab w:val="left" w:pos="2127"/>
                        </w:tabs>
                        <w:spacing w:after="0"/>
                        <w:jc w:val="center"/>
                        <w:rPr>
                          <w:b/>
                          <w:color w:val="262626"/>
                          <w:szCs w:val="24"/>
                          <w:u w:val="single"/>
                          <w:lang w:val="en-US"/>
                        </w:rPr>
                      </w:pPr>
                      <w:r>
                        <w:rPr>
                          <w:b/>
                          <w:color w:val="262626"/>
                          <w:szCs w:val="24"/>
                          <w:u w:val="single"/>
                          <w:lang w:val="en-US"/>
                        </w:rPr>
                        <w:t>M .  Badrut Tamam</w:t>
                      </w:r>
                    </w:p>
                    <w:p w14:paraId="184C35F3" w14:textId="44BAA876" w:rsidR="000A4BD2" w:rsidRPr="00E80BB4" w:rsidRDefault="000A4BD2" w:rsidP="000A4BD2">
                      <w:pPr>
                        <w:tabs>
                          <w:tab w:val="left" w:pos="2127"/>
                        </w:tabs>
                        <w:spacing w:after="0"/>
                        <w:jc w:val="center"/>
                        <w:rPr>
                          <w:b/>
                          <w:color w:val="262626"/>
                          <w:szCs w:val="24"/>
                          <w:lang w:val="en-US"/>
                        </w:rPr>
                      </w:pPr>
                      <w:r>
                        <w:rPr>
                          <w:b/>
                          <w:color w:val="262626"/>
                          <w:szCs w:val="24"/>
                        </w:rPr>
                        <w:t xml:space="preserve"> </w:t>
                      </w:r>
                      <w:r w:rsidR="00115481">
                        <w:rPr>
                          <w:b/>
                          <w:color w:val="262626"/>
                          <w:szCs w:val="24"/>
                          <w:lang w:val="en-US"/>
                        </w:rPr>
                        <w:t>21</w:t>
                      </w:r>
                      <w:r>
                        <w:rPr>
                          <w:b/>
                          <w:color w:val="262626"/>
                          <w:szCs w:val="24"/>
                        </w:rPr>
                        <w:t>.04.411.00</w:t>
                      </w:r>
                      <w:r w:rsidR="00115481">
                        <w:rPr>
                          <w:b/>
                          <w:color w:val="262626"/>
                          <w:szCs w:val="24"/>
                          <w:lang w:val="en-US"/>
                        </w:rPr>
                        <w:t>032</w:t>
                      </w:r>
                    </w:p>
                    <w:p w14:paraId="3EBE5C81" w14:textId="77777777" w:rsidR="000A4BD2" w:rsidRDefault="000A4BD2" w:rsidP="000A4BD2">
                      <w:pPr>
                        <w:tabs>
                          <w:tab w:val="left" w:pos="2127"/>
                        </w:tabs>
                        <w:jc w:val="center"/>
                        <w:rPr>
                          <w:b/>
                          <w:color w:val="262626"/>
                        </w:rPr>
                      </w:pPr>
                    </w:p>
                    <w:p w14:paraId="3CD00F12" w14:textId="77777777" w:rsidR="00EF5CAB" w:rsidRDefault="00EF5CAB">
                      <w:pPr>
                        <w:tabs>
                          <w:tab w:val="left" w:pos="2127"/>
                        </w:tabs>
                        <w:jc w:val="center"/>
                        <w:rPr>
                          <w:b/>
                          <w:color w:val="262626"/>
                        </w:rPr>
                      </w:pPr>
                    </w:p>
                  </w:txbxContent>
                </v:textbox>
              </v:rect>
            </w:pict>
          </mc:Fallback>
        </mc:AlternateContent>
      </w:r>
    </w:p>
    <w:p w14:paraId="61D523B6" w14:textId="77777777" w:rsidR="00EF5CAB" w:rsidRDefault="00EF5CAB" w:rsidP="00693ED1">
      <w:pPr>
        <w:tabs>
          <w:tab w:val="left" w:pos="8370"/>
        </w:tabs>
        <w:suppressAutoHyphens/>
        <w:spacing w:after="0" w:line="360" w:lineRule="auto"/>
        <w:jc w:val="both"/>
        <w:rPr>
          <w:rFonts w:eastAsia="Times New Roman" w:cs="Times New Roman"/>
          <w:b/>
          <w:color w:val="262626"/>
          <w:szCs w:val="24"/>
          <w:lang w:eastAsia="ar-SA"/>
        </w:rPr>
      </w:pPr>
    </w:p>
    <w:p w14:paraId="48C7E199" w14:textId="442D20FB" w:rsidR="00EF5CAB" w:rsidRDefault="00EF5CAB" w:rsidP="00693ED1">
      <w:pPr>
        <w:tabs>
          <w:tab w:val="left" w:pos="8370"/>
        </w:tabs>
        <w:suppressAutoHyphens/>
        <w:spacing w:after="0" w:line="360" w:lineRule="auto"/>
        <w:jc w:val="both"/>
        <w:rPr>
          <w:rFonts w:eastAsia="Times New Roman" w:cs="Times New Roman"/>
          <w:b/>
          <w:color w:val="262626"/>
          <w:szCs w:val="24"/>
          <w:lang w:eastAsia="ar-SA"/>
        </w:rPr>
      </w:pPr>
    </w:p>
    <w:p w14:paraId="37267450" w14:textId="48A57C76" w:rsidR="00EF5CAB" w:rsidRDefault="00EF5CAB" w:rsidP="00693ED1">
      <w:pPr>
        <w:tabs>
          <w:tab w:val="left" w:pos="8370"/>
        </w:tabs>
        <w:suppressAutoHyphens/>
        <w:spacing w:after="0" w:line="360" w:lineRule="auto"/>
        <w:jc w:val="both"/>
        <w:rPr>
          <w:rFonts w:eastAsia="Times New Roman" w:cs="Times New Roman"/>
          <w:b/>
          <w:color w:val="262626"/>
          <w:szCs w:val="24"/>
          <w:lang w:eastAsia="ar-SA"/>
        </w:rPr>
      </w:pPr>
    </w:p>
    <w:p w14:paraId="5948F0B6" w14:textId="4F902C35" w:rsidR="00EF5CAB" w:rsidRDefault="00EF5CAB" w:rsidP="00693ED1">
      <w:pPr>
        <w:tabs>
          <w:tab w:val="left" w:pos="8370"/>
        </w:tabs>
        <w:suppressAutoHyphens/>
        <w:spacing w:after="0" w:line="360" w:lineRule="auto"/>
        <w:jc w:val="both"/>
        <w:rPr>
          <w:rFonts w:eastAsia="Times New Roman" w:cs="Times New Roman"/>
          <w:b/>
          <w:color w:val="262626"/>
          <w:szCs w:val="24"/>
          <w:lang w:eastAsia="ar-SA"/>
        </w:rPr>
      </w:pPr>
    </w:p>
    <w:p w14:paraId="5E47532D" w14:textId="37C27B7B" w:rsidR="00EF5CAB" w:rsidRDefault="00EF5CAB" w:rsidP="00693ED1">
      <w:pPr>
        <w:tabs>
          <w:tab w:val="left" w:pos="8370"/>
        </w:tabs>
        <w:suppressAutoHyphens/>
        <w:spacing w:after="0" w:line="360" w:lineRule="auto"/>
        <w:ind w:left="2835"/>
        <w:jc w:val="both"/>
        <w:rPr>
          <w:rFonts w:eastAsia="Times New Roman" w:cs="Times New Roman"/>
          <w:b/>
          <w:color w:val="262626"/>
          <w:szCs w:val="24"/>
          <w:lang w:eastAsia="ar-SA"/>
        </w:rPr>
      </w:pPr>
    </w:p>
    <w:p w14:paraId="714ED61D" w14:textId="1C8C323F" w:rsidR="00EF5CAB" w:rsidRDefault="00EF5CAB" w:rsidP="00693ED1">
      <w:pPr>
        <w:tabs>
          <w:tab w:val="left" w:pos="8370"/>
        </w:tabs>
        <w:suppressAutoHyphens/>
        <w:spacing w:after="0" w:line="360" w:lineRule="auto"/>
        <w:ind w:left="2835"/>
        <w:jc w:val="both"/>
        <w:rPr>
          <w:rFonts w:eastAsia="Times New Roman" w:cs="Times New Roman"/>
          <w:b/>
          <w:color w:val="262626"/>
          <w:szCs w:val="24"/>
          <w:lang w:eastAsia="ar-SA"/>
        </w:rPr>
      </w:pPr>
    </w:p>
    <w:p w14:paraId="7878FE88" w14:textId="0B58EEAE" w:rsidR="00EF5CAB" w:rsidRDefault="00EF5CAB" w:rsidP="00693ED1">
      <w:pPr>
        <w:tabs>
          <w:tab w:val="left" w:pos="8370"/>
        </w:tabs>
        <w:suppressAutoHyphens/>
        <w:spacing w:after="0" w:line="360" w:lineRule="auto"/>
        <w:ind w:left="2835"/>
        <w:jc w:val="both"/>
        <w:rPr>
          <w:rFonts w:eastAsia="Times New Roman" w:cs="Times New Roman"/>
          <w:b/>
          <w:color w:val="262626"/>
          <w:szCs w:val="24"/>
          <w:lang w:eastAsia="ar-SA"/>
        </w:rPr>
      </w:pPr>
    </w:p>
    <w:p w14:paraId="57DC55A8" w14:textId="6DC92D8C" w:rsidR="00EF5CAB" w:rsidRDefault="00414FA9" w:rsidP="00414FA9">
      <w:pPr>
        <w:tabs>
          <w:tab w:val="left" w:pos="8370"/>
        </w:tabs>
        <w:suppressAutoHyphens/>
        <w:spacing w:after="0" w:line="360" w:lineRule="auto"/>
        <w:ind w:left="2694"/>
        <w:jc w:val="right"/>
        <w:rPr>
          <w:rFonts w:eastAsia="Times New Roman" w:cs="Times New Roman"/>
          <w:b/>
          <w:color w:val="262626"/>
          <w:szCs w:val="24"/>
          <w:lang w:val="en-US" w:eastAsia="ar-SA"/>
        </w:rPr>
      </w:pPr>
      <w:r>
        <w:rPr>
          <w:rFonts w:eastAsia="Times New Roman" w:cs="Times New Roman"/>
          <w:b/>
          <w:noProof/>
          <w:color w:val="262626"/>
          <w:szCs w:val="24"/>
          <w:lang w:val="en-US"/>
        </w:rPr>
        <w:drawing>
          <wp:anchor distT="0" distB="0" distL="0" distR="0" simplePos="0" relativeHeight="2" behindDoc="0" locked="0" layoutInCell="1" allowOverlap="1" wp14:anchorId="4FF5A518" wp14:editId="6533E20D">
            <wp:simplePos x="0" y="0"/>
            <wp:positionH relativeFrom="margin">
              <wp:align>left</wp:align>
            </wp:positionH>
            <wp:positionV relativeFrom="paragraph">
              <wp:posOffset>34290</wp:posOffset>
            </wp:positionV>
            <wp:extent cx="1271905" cy="1252220"/>
            <wp:effectExtent l="0" t="0" r="4445" b="5080"/>
            <wp:wrapNone/>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srcRect/>
                    <a:stretch/>
                  </pic:blipFill>
                  <pic:spPr>
                    <a:xfrm>
                      <a:off x="0" y="0"/>
                      <a:ext cx="1271905" cy="1252220"/>
                    </a:xfrm>
                    <a:prstGeom prst="rect">
                      <a:avLst/>
                    </a:prstGeom>
                    <a:ln>
                      <a:noFill/>
                    </a:ln>
                  </pic:spPr>
                </pic:pic>
              </a:graphicData>
            </a:graphic>
          </wp:anchor>
        </w:drawing>
      </w:r>
      <w:r w:rsidR="00225DFF">
        <w:rPr>
          <w:rFonts w:eastAsia="Times New Roman" w:cs="Times New Roman"/>
          <w:b/>
          <w:color w:val="262626"/>
          <w:szCs w:val="24"/>
          <w:lang w:eastAsia="ar-SA"/>
        </w:rPr>
        <w:t xml:space="preserve">LABORATORIUM </w:t>
      </w:r>
      <w:r w:rsidR="00225DFF">
        <w:rPr>
          <w:rFonts w:eastAsia="Times New Roman" w:cs="Times New Roman"/>
          <w:b/>
          <w:color w:val="262626"/>
          <w:szCs w:val="24"/>
          <w:lang w:val="en-US" w:eastAsia="ar-SA"/>
        </w:rPr>
        <w:t>BISNIS INTELIJEN SISTEM</w:t>
      </w:r>
    </w:p>
    <w:p w14:paraId="3ACF03AB" w14:textId="24B9DACF" w:rsidR="00EF5CAB" w:rsidRDefault="00225DFF" w:rsidP="00414FA9">
      <w:pPr>
        <w:tabs>
          <w:tab w:val="left" w:pos="8370"/>
        </w:tabs>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w:t>
      </w:r>
      <w:r w:rsidR="00392DFA">
        <w:rPr>
          <w:rFonts w:eastAsia="Times New Roman" w:cs="Times New Roman"/>
          <w:b/>
          <w:color w:val="262626"/>
          <w:szCs w:val="24"/>
          <w:lang w:val="en-GB" w:eastAsia="ar-SA"/>
        </w:rPr>
        <w:t>PRODI</w:t>
      </w:r>
      <w:r>
        <w:rPr>
          <w:rFonts w:eastAsia="Times New Roman" w:cs="Times New Roman"/>
          <w:b/>
          <w:color w:val="262626"/>
          <w:szCs w:val="24"/>
          <w:lang w:eastAsia="ar-SA"/>
        </w:rPr>
        <w:t xml:space="preserve"> SISTEM INFORMASI</w:t>
      </w:r>
    </w:p>
    <w:p w14:paraId="090C0DDC" w14:textId="67334887" w:rsidR="00890CA6" w:rsidRPr="00890CA6" w:rsidRDefault="00890CA6" w:rsidP="00414FA9">
      <w:pPr>
        <w:tabs>
          <w:tab w:val="left" w:pos="8370"/>
        </w:tabs>
        <w:suppressAutoHyphens/>
        <w:spacing w:after="0" w:line="360" w:lineRule="auto"/>
        <w:jc w:val="right"/>
        <w:rPr>
          <w:rFonts w:eastAsia="Times New Roman" w:cs="Times New Roman"/>
          <w:b/>
          <w:color w:val="262626"/>
          <w:szCs w:val="24"/>
          <w:lang w:val="en-US" w:eastAsia="ar-SA"/>
        </w:rPr>
      </w:pPr>
      <w:r>
        <w:rPr>
          <w:rFonts w:eastAsia="Times New Roman" w:cs="Times New Roman"/>
          <w:b/>
          <w:color w:val="262626"/>
          <w:szCs w:val="24"/>
          <w:lang w:val="en-US" w:eastAsia="ar-SA"/>
        </w:rPr>
        <w:t>JURUSAN TEKNIK INFORMATIKA</w:t>
      </w:r>
    </w:p>
    <w:p w14:paraId="32CC97B4" w14:textId="77777777" w:rsidR="00EF5CAB" w:rsidRDefault="00225DFF" w:rsidP="00414FA9">
      <w:pPr>
        <w:tabs>
          <w:tab w:val="left" w:pos="8370"/>
        </w:tabs>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FAKULTAS TEKNIK</w:t>
      </w:r>
    </w:p>
    <w:p w14:paraId="6DE4B366" w14:textId="77777777" w:rsidR="00EF5CAB" w:rsidRPr="00C0012B" w:rsidRDefault="00225DFF" w:rsidP="00414FA9">
      <w:pPr>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UNIVERSITAS</w:t>
      </w:r>
      <w:r w:rsidRPr="00C0012B">
        <w:rPr>
          <w:rFonts w:eastAsia="Times New Roman" w:cs="Times New Roman"/>
          <w:b/>
          <w:color w:val="262626"/>
          <w:szCs w:val="24"/>
          <w:lang w:eastAsia="ar-SA"/>
        </w:rPr>
        <w:t xml:space="preserve"> TRUNOJOYO MADURA</w:t>
      </w:r>
    </w:p>
    <w:p w14:paraId="58D3361D" w14:textId="39CFDB04" w:rsidR="00A04EC5" w:rsidRPr="00A04EC5" w:rsidRDefault="00225DFF" w:rsidP="00A04EC5">
      <w:pPr>
        <w:pStyle w:val="Heading1"/>
        <w:spacing w:before="0" w:line="360" w:lineRule="auto"/>
        <w:rPr>
          <w:rFonts w:cs="Times New Roman"/>
          <w:b/>
          <w:bCs/>
          <w:sz w:val="24"/>
          <w:szCs w:val="24"/>
        </w:rPr>
      </w:pPr>
      <w:r w:rsidRPr="00C0012B">
        <w:rPr>
          <w:rFonts w:cs="Times New Roman"/>
          <w:b/>
          <w:bCs/>
          <w:sz w:val="24"/>
          <w:szCs w:val="24"/>
        </w:rPr>
        <w:lastRenderedPageBreak/>
        <w:t xml:space="preserve">BAB I </w:t>
      </w:r>
      <w:r w:rsidR="006A74EB">
        <w:rPr>
          <w:rFonts w:cs="Times New Roman"/>
          <w:b/>
          <w:bCs/>
          <w:sz w:val="24"/>
          <w:szCs w:val="24"/>
        </w:rPr>
        <w:br/>
      </w:r>
      <w:r w:rsidRPr="00C0012B">
        <w:rPr>
          <w:rFonts w:cs="Times New Roman"/>
          <w:b/>
          <w:bCs/>
          <w:sz w:val="24"/>
          <w:szCs w:val="24"/>
        </w:rPr>
        <w:t>PENDAHULUAN</w:t>
      </w:r>
    </w:p>
    <w:p w14:paraId="66415843" w14:textId="77777777" w:rsidR="00EF5CAB" w:rsidRPr="00C0012B" w:rsidRDefault="00225DFF" w:rsidP="00693ED1">
      <w:pPr>
        <w:pStyle w:val="Heading2"/>
        <w:numPr>
          <w:ilvl w:val="1"/>
          <w:numId w:val="1"/>
        </w:numPr>
        <w:spacing w:before="0" w:line="360" w:lineRule="auto"/>
        <w:jc w:val="both"/>
        <w:rPr>
          <w:rFonts w:cs="Times New Roman"/>
          <w:b/>
          <w:bCs/>
          <w:szCs w:val="24"/>
        </w:rPr>
      </w:pPr>
      <w:r w:rsidRPr="00C0012B">
        <w:rPr>
          <w:rFonts w:cs="Times New Roman"/>
          <w:b/>
          <w:bCs/>
          <w:szCs w:val="24"/>
        </w:rPr>
        <w:t>Latar Belakang</w:t>
      </w:r>
    </w:p>
    <w:p w14:paraId="7EB882CD" w14:textId="77777777" w:rsidR="00CA11D8" w:rsidRPr="00CA11D8" w:rsidRDefault="00CA11D8" w:rsidP="00693ED1">
      <w:pPr>
        <w:shd w:val="clear" w:color="auto" w:fill="FFFFFF"/>
        <w:spacing w:after="0" w:line="360" w:lineRule="auto"/>
        <w:ind w:firstLine="360"/>
        <w:jc w:val="both"/>
        <w:rPr>
          <w:rFonts w:cs="Times New Roman"/>
          <w:lang w:val="en-US"/>
        </w:rPr>
      </w:pPr>
      <w:r w:rsidRPr="00CA11D8">
        <w:rPr>
          <w:rFonts w:cs="Times New Roman"/>
          <w:lang w:val="en-US"/>
        </w:rPr>
        <w:t>Operator Aritmatika diambil dari dua kata yang berbeda yakni: “Oprator” adalah sebuah kegiatan / usaha yang dilakukan untuk menjalankan sesuatu alat sebagai bentuk pengoprasiannya,  dan “Aritmatika” artinya kumpulan sebuah data dalam bahasa matematika yang memiliki rumus kompleks untuk melakukan perhitungan  berupa bilangan angka atau yang istilah yang lebih kita kenal adalah “Kalkulator”. Sehingga “Operator Aritmatika” adalah sebuah kegiatan dalam mencari hasil suatu kinerja sebagai bentuk pengoprasian sebuah data angka matematika yang memiliki rumus dan perhitungan tersendiri.</w:t>
      </w:r>
    </w:p>
    <w:p w14:paraId="077EF42D" w14:textId="77777777" w:rsidR="00CA11D8" w:rsidRPr="00CA11D8" w:rsidRDefault="00CA11D8" w:rsidP="00693ED1">
      <w:pPr>
        <w:shd w:val="clear" w:color="auto" w:fill="FFFFFF"/>
        <w:spacing w:after="0" w:line="360" w:lineRule="auto"/>
        <w:ind w:firstLine="360"/>
        <w:jc w:val="both"/>
        <w:rPr>
          <w:rFonts w:cs="Times New Roman"/>
          <w:lang w:val="en-US"/>
        </w:rPr>
      </w:pPr>
      <w:r w:rsidRPr="00CA11D8">
        <w:rPr>
          <w:rFonts w:cs="Times New Roman"/>
          <w:lang w:val="en-US"/>
        </w:rPr>
        <w:t>Pada dasarnya sebuah instansi pendidikan baik non-formal maupun formal pasti tidak asing dengan istilah aritmatika ini sehingga harus dipelajari, begitu juga sebaliknya kata operator yang biasa dijumpai di pabrik sebagai insiniur, para ahli mekanik, dan teknisi alat teknik. Setelah kita sudah  mengetahui hal-hal ini didalam perkuliahan maka kita akan dihadapkan lebih dalam lagi dengan bahasa pemrograman dan symbol yang terkandung dalam operator aritmatika seperti: tambah (+), kurang (-), bagi (/), modulus (%) dan sama dengan (=).</w:t>
      </w:r>
    </w:p>
    <w:p w14:paraId="0A3A4317" w14:textId="2C6A2602" w:rsidR="00EF5CAB" w:rsidRPr="00CA11D8" w:rsidRDefault="00CA11D8" w:rsidP="00693ED1">
      <w:pPr>
        <w:spacing w:after="0" w:line="360" w:lineRule="auto"/>
        <w:ind w:firstLine="360"/>
        <w:jc w:val="both"/>
        <w:rPr>
          <w:rFonts w:eastAsia="Times New Roman" w:cs="Times New Roman"/>
          <w:color w:val="000000"/>
          <w:szCs w:val="24"/>
          <w:lang w:eastAsia="id-ID"/>
        </w:rPr>
      </w:pPr>
      <w:r w:rsidRPr="00CA11D8">
        <w:rPr>
          <w:rFonts w:cs="Times New Roman"/>
          <w:lang w:val="en-US"/>
        </w:rPr>
        <w:t>Dalam penerapanya operasi matematika sebagai dasar dan sangat berguna dalam peerkuliahan khususnya pemrograman karna sama fungsinya dengan kalkulator  tapi  lebih sederhana saja sebagai bahan dasar. Penerapan dasar ini atau teorema aritmatika diciptakan oleh ilmuan asal Jerman bernama Carl Friedrich Gauss yang lahir pada tanggal 30 April 1777 – 23 Februari 1855</w:t>
      </w:r>
      <w:r w:rsidRPr="00CA11D8">
        <w:rPr>
          <w:rFonts w:cs="Times New Roman"/>
        </w:rPr>
        <w:t>.</w:t>
      </w:r>
    </w:p>
    <w:p w14:paraId="782C7C87" w14:textId="77777777" w:rsidR="00EF5CAB" w:rsidRPr="00C0012B" w:rsidRDefault="00225DFF" w:rsidP="00693ED1">
      <w:pPr>
        <w:pStyle w:val="Heading2"/>
        <w:numPr>
          <w:ilvl w:val="1"/>
          <w:numId w:val="1"/>
        </w:numPr>
        <w:spacing w:before="0" w:line="360" w:lineRule="auto"/>
        <w:jc w:val="both"/>
        <w:rPr>
          <w:rFonts w:cs="Times New Roman"/>
          <w:b/>
          <w:bCs/>
          <w:szCs w:val="24"/>
        </w:rPr>
      </w:pPr>
      <w:r w:rsidRPr="00C0012B">
        <w:rPr>
          <w:rFonts w:cs="Times New Roman"/>
          <w:b/>
          <w:bCs/>
          <w:szCs w:val="24"/>
        </w:rPr>
        <w:t>Tujuan</w:t>
      </w:r>
    </w:p>
    <w:p w14:paraId="5DB24991" w14:textId="29624DD8" w:rsidR="00EF5CAB" w:rsidRPr="00CA11D8" w:rsidRDefault="00CA11D8" w:rsidP="00693ED1">
      <w:pPr>
        <w:pStyle w:val="ListParagraph"/>
        <w:numPr>
          <w:ilvl w:val="0"/>
          <w:numId w:val="7"/>
        </w:numPr>
        <w:spacing w:line="360" w:lineRule="auto"/>
        <w:jc w:val="both"/>
        <w:rPr>
          <w:rFonts w:cs="Times New Roman"/>
          <w:szCs w:val="24"/>
        </w:rPr>
      </w:pPr>
      <w:r w:rsidRPr="006F6D40">
        <w:rPr>
          <w:rFonts w:cs="Times New Roman"/>
          <w:szCs w:val="24"/>
          <w:lang w:val="sv-SE"/>
        </w:rPr>
        <w:t xml:space="preserve">Mampu </w:t>
      </w:r>
      <w:r>
        <w:rPr>
          <w:rFonts w:cs="Times New Roman"/>
          <w:szCs w:val="24"/>
          <w:lang w:val="sv-SE"/>
        </w:rPr>
        <w:t>Menjelaskan Operator Aritmatika</w:t>
      </w:r>
      <w:r w:rsidRPr="006F6D40">
        <w:rPr>
          <w:rFonts w:cs="Times New Roman"/>
          <w:szCs w:val="24"/>
          <w:lang w:val="sv-SE"/>
        </w:rPr>
        <w:t xml:space="preserve"> </w:t>
      </w:r>
      <w:r>
        <w:rPr>
          <w:rFonts w:cs="Times New Roman"/>
          <w:szCs w:val="24"/>
          <w:lang w:val="sv-SE"/>
        </w:rPr>
        <w:t xml:space="preserve">                   </w:t>
      </w:r>
    </w:p>
    <w:p w14:paraId="30F80240" w14:textId="77777777" w:rsidR="00CA11D8" w:rsidRPr="006F6D40" w:rsidRDefault="00CA11D8" w:rsidP="00693ED1">
      <w:pPr>
        <w:pStyle w:val="ListParagraph"/>
        <w:numPr>
          <w:ilvl w:val="0"/>
          <w:numId w:val="7"/>
        </w:numPr>
        <w:spacing w:line="360" w:lineRule="auto"/>
        <w:jc w:val="both"/>
        <w:rPr>
          <w:rFonts w:cs="Times New Roman"/>
          <w:szCs w:val="24"/>
        </w:rPr>
      </w:pPr>
      <w:r>
        <w:rPr>
          <w:rFonts w:cs="Times New Roman"/>
          <w:szCs w:val="24"/>
          <w:lang w:val="en-US"/>
        </w:rPr>
        <w:t>Mampu Menjelaskan Fungsi Lambang Pada Alogaritma</w:t>
      </w:r>
    </w:p>
    <w:p w14:paraId="57D1EE9B" w14:textId="77777777" w:rsidR="00CA11D8" w:rsidRDefault="00CA11D8" w:rsidP="00693ED1">
      <w:pPr>
        <w:pStyle w:val="ListParagraph"/>
        <w:numPr>
          <w:ilvl w:val="0"/>
          <w:numId w:val="7"/>
        </w:numPr>
        <w:spacing w:line="360" w:lineRule="auto"/>
        <w:jc w:val="both"/>
        <w:rPr>
          <w:rFonts w:cs="Times New Roman"/>
          <w:szCs w:val="24"/>
        </w:rPr>
      </w:pPr>
      <w:r>
        <w:rPr>
          <w:rFonts w:cs="Times New Roman"/>
          <w:szCs w:val="24"/>
          <w:lang w:val="en-US"/>
        </w:rPr>
        <w:t>Mampu membuat kalk</w:t>
      </w:r>
      <w:r>
        <w:rPr>
          <w:rFonts w:cs="Times New Roman"/>
          <w:szCs w:val="24"/>
        </w:rPr>
        <w:t>ulator sederhana</w:t>
      </w:r>
    </w:p>
    <w:p w14:paraId="2896E831" w14:textId="4F46489B" w:rsidR="00790DD6" w:rsidRPr="00C0012B" w:rsidRDefault="00790DD6" w:rsidP="00693ED1">
      <w:pPr>
        <w:pStyle w:val="ListParagraph"/>
        <w:numPr>
          <w:ilvl w:val="0"/>
          <w:numId w:val="7"/>
        </w:numPr>
        <w:spacing w:line="360" w:lineRule="auto"/>
        <w:jc w:val="both"/>
        <w:rPr>
          <w:rFonts w:cs="Times New Roman"/>
          <w:szCs w:val="24"/>
        </w:rPr>
      </w:pPr>
      <w:r>
        <w:rPr>
          <w:rFonts w:cs="Times New Roman"/>
          <w:szCs w:val="24"/>
          <w:lang w:val="en-US"/>
        </w:rPr>
        <w:t>Menciptakan kemampuan pengoprasian dasar bahasa pemrograman</w:t>
      </w:r>
    </w:p>
    <w:p w14:paraId="1BBD29B4" w14:textId="77777777" w:rsidR="00EF5CAB" w:rsidRPr="00C0012B" w:rsidRDefault="00EF5CAB" w:rsidP="00693ED1">
      <w:pPr>
        <w:spacing w:after="0" w:line="360" w:lineRule="auto"/>
        <w:jc w:val="both"/>
        <w:rPr>
          <w:rFonts w:cs="Times New Roman"/>
          <w:szCs w:val="24"/>
        </w:rPr>
      </w:pPr>
    </w:p>
    <w:p w14:paraId="42F592B1" w14:textId="77777777" w:rsidR="00EF5CAB" w:rsidRPr="00C0012B" w:rsidRDefault="00225DFF" w:rsidP="00693ED1">
      <w:pPr>
        <w:pStyle w:val="ListParagraph"/>
        <w:spacing w:after="0" w:line="360" w:lineRule="auto"/>
        <w:ind w:left="360"/>
        <w:jc w:val="both"/>
        <w:rPr>
          <w:rFonts w:cs="Times New Roman"/>
          <w:szCs w:val="24"/>
        </w:rPr>
      </w:pPr>
      <w:r w:rsidRPr="00C0012B">
        <w:rPr>
          <w:rFonts w:cs="Times New Roman"/>
          <w:b/>
          <w:bCs/>
          <w:szCs w:val="24"/>
        </w:rPr>
        <w:br w:type="page"/>
      </w:r>
    </w:p>
    <w:p w14:paraId="452FF72B" w14:textId="262B9E83" w:rsidR="00EF5CAB" w:rsidRDefault="00693ED1" w:rsidP="00693ED1">
      <w:pPr>
        <w:spacing w:line="360" w:lineRule="auto"/>
        <w:ind w:left="540" w:hanging="540"/>
        <w:jc w:val="center"/>
        <w:rPr>
          <w:rFonts w:cs="Times New Roman"/>
          <w:b/>
          <w:szCs w:val="24"/>
          <w:lang w:val="en-US"/>
        </w:rPr>
      </w:pPr>
      <w:r>
        <w:rPr>
          <w:rFonts w:cs="Times New Roman"/>
          <w:b/>
          <w:szCs w:val="24"/>
          <w:lang w:val="en-US"/>
        </w:rPr>
        <w:lastRenderedPageBreak/>
        <w:t>Bab II</w:t>
      </w:r>
    </w:p>
    <w:p w14:paraId="726CDD4E" w14:textId="35B10255" w:rsidR="00693ED1" w:rsidRPr="00693ED1" w:rsidRDefault="00693ED1" w:rsidP="00693ED1">
      <w:pPr>
        <w:spacing w:line="360" w:lineRule="auto"/>
        <w:ind w:left="540" w:hanging="540"/>
        <w:jc w:val="center"/>
        <w:rPr>
          <w:rFonts w:cs="Times New Roman"/>
          <w:b/>
          <w:szCs w:val="24"/>
          <w:lang w:val="en-US"/>
        </w:rPr>
      </w:pPr>
      <w:r>
        <w:rPr>
          <w:rFonts w:cs="Times New Roman"/>
          <w:b/>
          <w:szCs w:val="24"/>
          <w:lang w:val="en-US"/>
        </w:rPr>
        <w:t>DASAR TEORI</w:t>
      </w:r>
    </w:p>
    <w:p w14:paraId="37C3F344" w14:textId="20018016" w:rsidR="006A74EB" w:rsidRPr="00CA11D8" w:rsidRDefault="00CA11D8" w:rsidP="00693ED1">
      <w:pPr>
        <w:pStyle w:val="Heading2"/>
        <w:numPr>
          <w:ilvl w:val="1"/>
          <w:numId w:val="10"/>
        </w:numPr>
        <w:spacing w:before="0" w:line="360" w:lineRule="auto"/>
        <w:jc w:val="both"/>
        <w:rPr>
          <w:rFonts w:cs="Times New Roman"/>
          <w:b/>
          <w:bCs/>
          <w:szCs w:val="24"/>
          <w:lang w:val="en-US"/>
        </w:rPr>
      </w:pPr>
      <w:r>
        <w:rPr>
          <w:rFonts w:cs="Times New Roman"/>
          <w:b/>
          <w:bCs/>
          <w:szCs w:val="24"/>
          <w:lang w:val="en-US"/>
        </w:rPr>
        <w:t>Pengertian Operator Aritmatika</w:t>
      </w:r>
    </w:p>
    <w:p w14:paraId="56141570" w14:textId="77777777" w:rsidR="00CA11D8" w:rsidRDefault="00CA11D8" w:rsidP="00693ED1">
      <w:pPr>
        <w:spacing w:line="360" w:lineRule="auto"/>
        <w:ind w:firstLine="360"/>
        <w:jc w:val="both"/>
        <w:rPr>
          <w:lang w:val="en-US"/>
        </w:rPr>
      </w:pPr>
      <w:bookmarkStart w:id="0" w:name="_Toc86011272"/>
      <w:bookmarkStart w:id="1" w:name="_Toc89060822"/>
      <w:r w:rsidRPr="00CA11D8">
        <w:rPr>
          <w:lang w:val="en-US"/>
        </w:rPr>
        <w:t>Operator aritmatika adalah oprator yang digunakan untuk melakukan operasi matematika seperti penjumlahan, pengurangan, pembagian, perkalian, perpangkatan, menghitung sisa bagi (modulus), dan sebagainya.</w:t>
      </w:r>
    </w:p>
    <w:tbl>
      <w:tblPr>
        <w:tblStyle w:val="TableGrid"/>
        <w:tblW w:w="0" w:type="auto"/>
        <w:tblLook w:val="04A0" w:firstRow="1" w:lastRow="0" w:firstColumn="1" w:lastColumn="0" w:noHBand="0" w:noVBand="1"/>
      </w:tblPr>
      <w:tblGrid>
        <w:gridCol w:w="1271"/>
        <w:gridCol w:w="6656"/>
      </w:tblGrid>
      <w:tr w:rsidR="00CB652F" w14:paraId="5554F358" w14:textId="77777777" w:rsidTr="00CB652F">
        <w:tc>
          <w:tcPr>
            <w:tcW w:w="1271" w:type="dxa"/>
          </w:tcPr>
          <w:p w14:paraId="0CD5B1B7" w14:textId="1F98A654" w:rsidR="00CB652F" w:rsidRDefault="00CB652F" w:rsidP="00693ED1">
            <w:pPr>
              <w:spacing w:line="360" w:lineRule="auto"/>
              <w:jc w:val="both"/>
              <w:rPr>
                <w:lang w:val="en-US"/>
              </w:rPr>
            </w:pPr>
            <w:r>
              <w:rPr>
                <w:lang w:val="en-US"/>
              </w:rPr>
              <w:t>Operasi</w:t>
            </w:r>
          </w:p>
        </w:tc>
        <w:tc>
          <w:tcPr>
            <w:tcW w:w="6656" w:type="dxa"/>
          </w:tcPr>
          <w:p w14:paraId="7D0F76FE" w14:textId="66C26097" w:rsidR="00CB652F" w:rsidRDefault="00CB652F" w:rsidP="00693ED1">
            <w:pPr>
              <w:spacing w:line="360" w:lineRule="auto"/>
              <w:jc w:val="both"/>
              <w:rPr>
                <w:lang w:val="en-US"/>
              </w:rPr>
            </w:pPr>
            <w:r>
              <w:rPr>
                <w:lang w:val="en-US"/>
              </w:rPr>
              <w:t>Keterangan</w:t>
            </w:r>
          </w:p>
        </w:tc>
      </w:tr>
      <w:tr w:rsidR="00CB652F" w14:paraId="78139129" w14:textId="77777777" w:rsidTr="00CB652F">
        <w:tc>
          <w:tcPr>
            <w:tcW w:w="1271" w:type="dxa"/>
          </w:tcPr>
          <w:p w14:paraId="37086796" w14:textId="3E319658" w:rsidR="00CB652F" w:rsidRDefault="00CB652F" w:rsidP="00693ED1">
            <w:pPr>
              <w:spacing w:line="360" w:lineRule="auto"/>
              <w:jc w:val="both"/>
              <w:rPr>
                <w:lang w:val="en-US"/>
              </w:rPr>
            </w:pPr>
            <w:r>
              <w:rPr>
                <w:lang w:val="en-US"/>
              </w:rPr>
              <w:t>+</w:t>
            </w:r>
          </w:p>
        </w:tc>
        <w:tc>
          <w:tcPr>
            <w:tcW w:w="6656" w:type="dxa"/>
          </w:tcPr>
          <w:p w14:paraId="587ABF8E" w14:textId="073AD9FF" w:rsidR="00CB652F" w:rsidRDefault="00CB652F" w:rsidP="00693ED1">
            <w:pPr>
              <w:spacing w:line="360" w:lineRule="auto"/>
              <w:jc w:val="both"/>
              <w:rPr>
                <w:lang w:val="en-US"/>
              </w:rPr>
            </w:pPr>
            <w:r>
              <w:rPr>
                <w:lang w:val="en-US"/>
              </w:rPr>
              <w:t>Menambah dua objek</w:t>
            </w:r>
          </w:p>
        </w:tc>
      </w:tr>
      <w:tr w:rsidR="00CB652F" w14:paraId="60883C33" w14:textId="77777777" w:rsidTr="00CB652F">
        <w:tc>
          <w:tcPr>
            <w:tcW w:w="1271" w:type="dxa"/>
          </w:tcPr>
          <w:p w14:paraId="21B4C549" w14:textId="17E614F3" w:rsidR="00CB652F" w:rsidRDefault="00CB652F" w:rsidP="00693ED1">
            <w:pPr>
              <w:spacing w:line="360" w:lineRule="auto"/>
              <w:jc w:val="both"/>
              <w:rPr>
                <w:lang w:val="en-US"/>
              </w:rPr>
            </w:pPr>
            <w:r>
              <w:rPr>
                <w:lang w:val="en-US"/>
              </w:rPr>
              <w:t>-</w:t>
            </w:r>
          </w:p>
        </w:tc>
        <w:tc>
          <w:tcPr>
            <w:tcW w:w="6656" w:type="dxa"/>
          </w:tcPr>
          <w:p w14:paraId="2F0150DF" w14:textId="16A9817B" w:rsidR="00CB652F" w:rsidRDefault="00CB652F" w:rsidP="00693ED1">
            <w:pPr>
              <w:spacing w:line="360" w:lineRule="auto"/>
              <w:jc w:val="both"/>
              <w:rPr>
                <w:lang w:val="en-US"/>
              </w:rPr>
            </w:pPr>
            <w:r>
              <w:rPr>
                <w:lang w:val="en-US"/>
              </w:rPr>
              <w:t>Mengurangi objek dengan objek yang lain</w:t>
            </w:r>
          </w:p>
        </w:tc>
      </w:tr>
      <w:tr w:rsidR="00CB652F" w14:paraId="25BC2126" w14:textId="77777777" w:rsidTr="00CB652F">
        <w:tc>
          <w:tcPr>
            <w:tcW w:w="1271" w:type="dxa"/>
          </w:tcPr>
          <w:p w14:paraId="657A4B6A" w14:textId="70BE7335" w:rsidR="00CB652F" w:rsidRDefault="00CB652F" w:rsidP="00693ED1">
            <w:pPr>
              <w:spacing w:line="360" w:lineRule="auto"/>
              <w:jc w:val="both"/>
              <w:rPr>
                <w:lang w:val="en-US"/>
              </w:rPr>
            </w:pPr>
            <w:r>
              <w:rPr>
                <w:lang w:val="en-US"/>
              </w:rPr>
              <w:t>*</w:t>
            </w:r>
          </w:p>
        </w:tc>
        <w:tc>
          <w:tcPr>
            <w:tcW w:w="6656" w:type="dxa"/>
          </w:tcPr>
          <w:p w14:paraId="1FAC0803" w14:textId="00043834" w:rsidR="00CB652F" w:rsidRDefault="00CB652F" w:rsidP="00693ED1">
            <w:pPr>
              <w:spacing w:line="360" w:lineRule="auto"/>
              <w:jc w:val="both"/>
              <w:rPr>
                <w:lang w:val="en-US"/>
              </w:rPr>
            </w:pPr>
            <w:r>
              <w:rPr>
                <w:lang w:val="en-US"/>
              </w:rPr>
              <w:t>Perkalian</w:t>
            </w:r>
          </w:p>
        </w:tc>
      </w:tr>
      <w:tr w:rsidR="00CB652F" w14:paraId="7DAB7EB7" w14:textId="77777777" w:rsidTr="00CB652F">
        <w:tc>
          <w:tcPr>
            <w:tcW w:w="1271" w:type="dxa"/>
          </w:tcPr>
          <w:p w14:paraId="3D508246" w14:textId="5556BCA7" w:rsidR="00CB652F" w:rsidRDefault="00CB652F" w:rsidP="00693ED1">
            <w:pPr>
              <w:spacing w:line="360" w:lineRule="auto"/>
              <w:jc w:val="both"/>
              <w:rPr>
                <w:lang w:val="en-US"/>
              </w:rPr>
            </w:pPr>
            <w:r>
              <w:rPr>
                <w:lang w:val="en-US"/>
              </w:rPr>
              <w:t>**</w:t>
            </w:r>
          </w:p>
        </w:tc>
        <w:tc>
          <w:tcPr>
            <w:tcW w:w="6656" w:type="dxa"/>
          </w:tcPr>
          <w:p w14:paraId="54A29E9B" w14:textId="77D89E8C" w:rsidR="00CB652F" w:rsidRDefault="00CB652F" w:rsidP="00693ED1">
            <w:pPr>
              <w:spacing w:line="360" w:lineRule="auto"/>
              <w:jc w:val="both"/>
              <w:rPr>
                <w:lang w:val="en-US"/>
              </w:rPr>
            </w:pPr>
            <w:r>
              <w:rPr>
                <w:lang w:val="en-US"/>
              </w:rPr>
              <w:t>Pangkat</w:t>
            </w:r>
          </w:p>
        </w:tc>
      </w:tr>
      <w:tr w:rsidR="00CB652F" w14:paraId="00784A96" w14:textId="77777777" w:rsidTr="00CB652F">
        <w:tc>
          <w:tcPr>
            <w:tcW w:w="1271" w:type="dxa"/>
          </w:tcPr>
          <w:p w14:paraId="37292D97" w14:textId="6C613347" w:rsidR="00CB652F" w:rsidRDefault="00CB652F" w:rsidP="00693ED1">
            <w:pPr>
              <w:spacing w:line="360" w:lineRule="auto"/>
              <w:jc w:val="both"/>
              <w:rPr>
                <w:lang w:val="en-US"/>
              </w:rPr>
            </w:pPr>
            <w:r>
              <w:rPr>
                <w:lang w:val="en-US"/>
              </w:rPr>
              <w:t>/</w:t>
            </w:r>
          </w:p>
        </w:tc>
        <w:tc>
          <w:tcPr>
            <w:tcW w:w="6656" w:type="dxa"/>
          </w:tcPr>
          <w:p w14:paraId="41C6BE1E" w14:textId="65015367" w:rsidR="00CB652F" w:rsidRDefault="00CB652F" w:rsidP="00693ED1">
            <w:pPr>
              <w:spacing w:line="360" w:lineRule="auto"/>
              <w:jc w:val="both"/>
              <w:rPr>
                <w:lang w:val="en-US"/>
              </w:rPr>
            </w:pPr>
            <w:r>
              <w:rPr>
                <w:lang w:val="en-US"/>
              </w:rPr>
              <w:t>Pembagian</w:t>
            </w:r>
          </w:p>
        </w:tc>
      </w:tr>
      <w:tr w:rsidR="00CB652F" w14:paraId="5D21823F" w14:textId="77777777" w:rsidTr="00CB652F">
        <w:tc>
          <w:tcPr>
            <w:tcW w:w="1271" w:type="dxa"/>
          </w:tcPr>
          <w:p w14:paraId="21D20D1F" w14:textId="67F925D3" w:rsidR="00CB652F" w:rsidRDefault="00CB652F" w:rsidP="00693ED1">
            <w:pPr>
              <w:spacing w:line="360" w:lineRule="auto"/>
              <w:jc w:val="both"/>
              <w:rPr>
                <w:lang w:val="en-US"/>
              </w:rPr>
            </w:pPr>
            <w:r>
              <w:rPr>
                <w:lang w:val="en-US"/>
              </w:rPr>
              <w:t>//</w:t>
            </w:r>
          </w:p>
        </w:tc>
        <w:tc>
          <w:tcPr>
            <w:tcW w:w="6656" w:type="dxa"/>
          </w:tcPr>
          <w:p w14:paraId="124E33AF" w14:textId="11632BDB" w:rsidR="00CB652F" w:rsidRDefault="00CB652F" w:rsidP="00693ED1">
            <w:pPr>
              <w:spacing w:line="360" w:lineRule="auto"/>
              <w:jc w:val="both"/>
              <w:rPr>
                <w:lang w:val="en-US"/>
              </w:rPr>
            </w:pPr>
            <w:r>
              <w:rPr>
                <w:lang w:val="en-US"/>
              </w:rPr>
              <w:t>Pembagian bulat kebawah</w:t>
            </w:r>
          </w:p>
        </w:tc>
      </w:tr>
      <w:tr w:rsidR="00CB652F" w14:paraId="1C9FAD46" w14:textId="77777777" w:rsidTr="00CB652F">
        <w:tc>
          <w:tcPr>
            <w:tcW w:w="1271" w:type="dxa"/>
          </w:tcPr>
          <w:p w14:paraId="64CA805E" w14:textId="34C7264E" w:rsidR="00CB652F" w:rsidRDefault="00CB652F" w:rsidP="00693ED1">
            <w:pPr>
              <w:spacing w:line="360" w:lineRule="auto"/>
              <w:jc w:val="both"/>
              <w:rPr>
                <w:lang w:val="en-US"/>
              </w:rPr>
            </w:pPr>
            <w:r>
              <w:rPr>
                <w:lang w:val="en-US"/>
              </w:rPr>
              <w:t>%</w:t>
            </w:r>
          </w:p>
        </w:tc>
        <w:tc>
          <w:tcPr>
            <w:tcW w:w="6656" w:type="dxa"/>
          </w:tcPr>
          <w:p w14:paraId="47AB95D3" w14:textId="332825AD" w:rsidR="00CB652F" w:rsidRDefault="00CB652F" w:rsidP="00693ED1">
            <w:pPr>
              <w:spacing w:line="360" w:lineRule="auto"/>
              <w:jc w:val="both"/>
              <w:rPr>
                <w:lang w:val="en-US"/>
              </w:rPr>
            </w:pPr>
            <w:r>
              <w:rPr>
                <w:lang w:val="en-US"/>
              </w:rPr>
              <w:t>Sisa hasil bagi (Modulus)</w:t>
            </w:r>
          </w:p>
        </w:tc>
      </w:tr>
    </w:tbl>
    <w:p w14:paraId="5E94F5FF" w14:textId="77777777" w:rsidR="00E64946" w:rsidRPr="00E64946" w:rsidRDefault="00E64946" w:rsidP="00693ED1">
      <w:pPr>
        <w:pStyle w:val="ListParagraph"/>
        <w:keepNext/>
        <w:keepLines/>
        <w:numPr>
          <w:ilvl w:val="0"/>
          <w:numId w:val="12"/>
        </w:numPr>
        <w:tabs>
          <w:tab w:val="left" w:pos="7371"/>
        </w:tabs>
        <w:spacing w:after="0" w:line="360" w:lineRule="auto"/>
        <w:contextualSpacing w:val="0"/>
        <w:jc w:val="both"/>
        <w:outlineLvl w:val="2"/>
        <w:rPr>
          <w:rFonts w:eastAsiaTheme="majorEastAsia" w:cstheme="majorBidi"/>
          <w:b/>
          <w:bCs/>
          <w:vanish/>
          <w:szCs w:val="24"/>
        </w:rPr>
      </w:pPr>
    </w:p>
    <w:p w14:paraId="1C08D725" w14:textId="77777777" w:rsidR="00E64946" w:rsidRPr="00E64946" w:rsidRDefault="00E64946" w:rsidP="00693ED1">
      <w:pPr>
        <w:pStyle w:val="ListParagraph"/>
        <w:keepNext/>
        <w:keepLines/>
        <w:numPr>
          <w:ilvl w:val="0"/>
          <w:numId w:val="12"/>
        </w:numPr>
        <w:tabs>
          <w:tab w:val="left" w:pos="7371"/>
        </w:tabs>
        <w:spacing w:after="0" w:line="360" w:lineRule="auto"/>
        <w:contextualSpacing w:val="0"/>
        <w:jc w:val="both"/>
        <w:outlineLvl w:val="2"/>
        <w:rPr>
          <w:rFonts w:eastAsiaTheme="majorEastAsia" w:cstheme="majorBidi"/>
          <w:b/>
          <w:bCs/>
          <w:vanish/>
          <w:szCs w:val="24"/>
        </w:rPr>
      </w:pPr>
    </w:p>
    <w:p w14:paraId="1A14CE02" w14:textId="77777777" w:rsidR="00E64946" w:rsidRPr="00E64946" w:rsidRDefault="00E64946" w:rsidP="00693ED1">
      <w:pPr>
        <w:pStyle w:val="ListParagraph"/>
        <w:keepNext/>
        <w:keepLines/>
        <w:numPr>
          <w:ilvl w:val="1"/>
          <w:numId w:val="12"/>
        </w:numPr>
        <w:tabs>
          <w:tab w:val="left" w:pos="7371"/>
        </w:tabs>
        <w:spacing w:after="0" w:line="360" w:lineRule="auto"/>
        <w:contextualSpacing w:val="0"/>
        <w:jc w:val="both"/>
        <w:outlineLvl w:val="2"/>
        <w:rPr>
          <w:rFonts w:eastAsiaTheme="majorEastAsia" w:cstheme="majorBidi"/>
          <w:b/>
          <w:bCs/>
          <w:vanish/>
          <w:szCs w:val="24"/>
        </w:rPr>
      </w:pPr>
    </w:p>
    <w:bookmarkEnd w:id="0"/>
    <w:bookmarkEnd w:id="1"/>
    <w:p w14:paraId="4AA66B88" w14:textId="6D9D9CF2" w:rsidR="00CB652F" w:rsidRPr="00693ED1" w:rsidRDefault="00CB652F" w:rsidP="00693ED1">
      <w:pPr>
        <w:keepNext/>
        <w:keepLines/>
        <w:tabs>
          <w:tab w:val="left" w:pos="7371"/>
        </w:tabs>
        <w:spacing w:after="0" w:line="360" w:lineRule="auto"/>
        <w:jc w:val="both"/>
        <w:outlineLvl w:val="2"/>
        <w:rPr>
          <w:rFonts w:cs="Times New Roman"/>
          <w:szCs w:val="24"/>
          <w:lang w:val="en-US"/>
        </w:rPr>
      </w:pPr>
      <w:r w:rsidRPr="00693ED1">
        <w:rPr>
          <w:b/>
          <w:bCs/>
          <w:lang w:val="en-US"/>
        </w:rPr>
        <w:t xml:space="preserve">2.1.1 </w:t>
      </w:r>
      <w:r w:rsidR="00CA11D8" w:rsidRPr="00693ED1">
        <w:rPr>
          <w:b/>
          <w:bCs/>
          <w:lang w:val="en-US"/>
        </w:rPr>
        <w:t>Macam-macam Operator</w:t>
      </w:r>
    </w:p>
    <w:p w14:paraId="28CC5588" w14:textId="37FB7EFF" w:rsidR="00E64946" w:rsidRDefault="00E64946" w:rsidP="00693ED1">
      <w:pPr>
        <w:spacing w:line="360" w:lineRule="auto"/>
        <w:ind w:firstLine="720"/>
        <w:jc w:val="both"/>
        <w:rPr>
          <w:rFonts w:cs="Times New Roman"/>
          <w:szCs w:val="24"/>
          <w:lang w:val="en-US"/>
        </w:rPr>
      </w:pPr>
      <w:r w:rsidRPr="00CB652F">
        <w:rPr>
          <w:rFonts w:cs="Times New Roman"/>
          <w:szCs w:val="24"/>
          <w:lang w:val="en-US"/>
        </w:rPr>
        <w:t>Coba perhatikan kalian kalo nulis itu kayak gini, pokoknya kayak gini</w:t>
      </w:r>
      <w:r w:rsidRPr="00CB652F">
        <w:rPr>
          <w:rFonts w:cs="Times New Roman"/>
          <w:color w:val="000000"/>
          <w:szCs w:val="24"/>
          <w:shd w:val="clear" w:color="auto" w:fill="FFFFFF"/>
          <w:lang w:val="en-US" w:eastAsia="id-ID"/>
        </w:rPr>
        <w:t xml:space="preserve"> </w:t>
      </w:r>
      <w:r w:rsidRPr="00CB652F">
        <w:rPr>
          <w:rFonts w:cs="Times New Roman"/>
          <w:szCs w:val="24"/>
          <w:lang w:val="en-US"/>
        </w:rPr>
        <w:t>Coba perhatikan kalian kalo nulis itu kayak gini, pokoknya kayak gini</w:t>
      </w:r>
      <w:r w:rsidRPr="00CB652F">
        <w:rPr>
          <w:rFonts w:cs="Times New Roman"/>
          <w:color w:val="000000"/>
          <w:szCs w:val="24"/>
          <w:shd w:val="clear" w:color="auto" w:fill="FFFFFF"/>
          <w:lang w:val="en-US" w:eastAsia="id-ID"/>
        </w:rPr>
        <w:t xml:space="preserve"> </w:t>
      </w:r>
      <w:r w:rsidRPr="00CB652F">
        <w:rPr>
          <w:rFonts w:cs="Times New Roman"/>
          <w:szCs w:val="24"/>
          <w:lang w:val="en-US"/>
        </w:rPr>
        <w:t>Coba perhatikan kalian kalo nulis itu kayak gini, pokoknya kayak gini</w:t>
      </w:r>
      <w:r w:rsidRPr="00CB652F">
        <w:rPr>
          <w:rFonts w:cs="Times New Roman"/>
          <w:color w:val="000000"/>
          <w:szCs w:val="24"/>
          <w:shd w:val="clear" w:color="auto" w:fill="FFFFFF"/>
          <w:lang w:val="en-US" w:eastAsia="id-ID"/>
        </w:rPr>
        <w:t xml:space="preserve"> </w:t>
      </w:r>
      <w:r w:rsidRPr="00CB652F">
        <w:rPr>
          <w:rFonts w:cs="Times New Roman"/>
          <w:szCs w:val="24"/>
          <w:lang w:val="en-US"/>
        </w:rPr>
        <w:t>Coba perhatikan kalian kalo nulis itu kayak gini, pokoknya kayak gini</w:t>
      </w:r>
      <w:r w:rsidR="00CB652F">
        <w:rPr>
          <w:rFonts w:cs="Times New Roman"/>
          <w:szCs w:val="24"/>
          <w:lang w:val="en-US"/>
        </w:rPr>
        <w:t>.</w:t>
      </w:r>
    </w:p>
    <w:p w14:paraId="35242BD6" w14:textId="77777777" w:rsidR="00CB652F" w:rsidRDefault="00CB652F" w:rsidP="00693ED1">
      <w:pPr>
        <w:pStyle w:val="ListParagraph"/>
        <w:numPr>
          <w:ilvl w:val="0"/>
          <w:numId w:val="15"/>
        </w:numPr>
        <w:spacing w:line="360" w:lineRule="auto"/>
        <w:jc w:val="both"/>
        <w:rPr>
          <w:lang w:val="en-US"/>
        </w:rPr>
      </w:pPr>
      <w:r w:rsidRPr="00CB652F">
        <w:rPr>
          <w:lang w:val="en-US"/>
        </w:rPr>
        <w:t>Operator aritmatika adalah operator untuk keperluan operasi bilangan.</w:t>
      </w:r>
    </w:p>
    <w:p w14:paraId="0637A631" w14:textId="7FBB0D73" w:rsidR="00CB652F" w:rsidRPr="00CB652F" w:rsidRDefault="00CB652F" w:rsidP="00693ED1">
      <w:pPr>
        <w:pStyle w:val="ListParagraph"/>
        <w:spacing w:line="360" w:lineRule="auto"/>
        <w:jc w:val="both"/>
        <w:rPr>
          <w:lang w:val="en-US"/>
        </w:rPr>
      </w:pPr>
      <w:r>
        <w:rPr>
          <w:lang w:val="en-US"/>
        </w:rPr>
        <w:t xml:space="preserve">Operator aritmatika dibagi dua; </w:t>
      </w:r>
      <w:r w:rsidRPr="00681B07">
        <w:rPr>
          <w:b/>
          <w:lang w:val="en-US"/>
        </w:rPr>
        <w:t>operator binary</w:t>
      </w:r>
      <w:r>
        <w:rPr>
          <w:lang w:val="en-US"/>
        </w:rPr>
        <w:t xml:space="preserve"> dan </w:t>
      </w:r>
      <w:r w:rsidRPr="00681B07">
        <w:rPr>
          <w:b/>
          <w:lang w:val="en-US"/>
        </w:rPr>
        <w:t>operator unary</w:t>
      </w:r>
      <w:r>
        <w:rPr>
          <w:lang w:val="en-US"/>
        </w:rPr>
        <w:t>.</w:t>
      </w:r>
    </w:p>
    <w:p w14:paraId="4643C46B" w14:textId="282E3615" w:rsidR="00CB652F" w:rsidRPr="00CB652F" w:rsidRDefault="00CB652F" w:rsidP="00693ED1">
      <w:pPr>
        <w:pStyle w:val="ListParagraph"/>
        <w:numPr>
          <w:ilvl w:val="0"/>
          <w:numId w:val="15"/>
        </w:numPr>
        <w:spacing w:line="360" w:lineRule="auto"/>
        <w:jc w:val="both"/>
        <w:rPr>
          <w:lang w:val="en-US"/>
        </w:rPr>
      </w:pPr>
      <w:r w:rsidRPr="00CB652F">
        <w:rPr>
          <w:lang w:val="en-US"/>
        </w:rPr>
        <w:t>Operator bolean adalah operator yang dipakai untuk menangani operasi data bertipe boolean. Operator ini juga menghasilkan data tipe bolean.</w:t>
      </w:r>
    </w:p>
    <w:p w14:paraId="4999B128" w14:textId="7EE4AD3A" w:rsidR="00CB652F" w:rsidRDefault="00CB652F" w:rsidP="00693ED1">
      <w:pPr>
        <w:pStyle w:val="ListParagraph"/>
        <w:numPr>
          <w:ilvl w:val="0"/>
          <w:numId w:val="15"/>
        </w:numPr>
        <w:spacing w:line="360" w:lineRule="auto"/>
        <w:jc w:val="both"/>
        <w:rPr>
          <w:lang w:val="en-US"/>
        </w:rPr>
      </w:pPr>
      <w:r w:rsidRPr="00CB652F">
        <w:rPr>
          <w:lang w:val="en-US"/>
        </w:rPr>
        <w:t>Operator logika adalah operator untuk menangani operasi logika pada bit-bit angka. Berbeda dengan operator Boolean, artinya operator ini tidak</w:t>
      </w:r>
      <w:r>
        <w:rPr>
          <w:lang w:val="en-US"/>
        </w:rPr>
        <w:t xml:space="preserve"> menangani dapat berupa pernyataan namun berupa angka / integer</w:t>
      </w:r>
      <w:r w:rsidRPr="00CB652F">
        <w:rPr>
          <w:lang w:val="en-US"/>
        </w:rPr>
        <w:t>.</w:t>
      </w:r>
    </w:p>
    <w:p w14:paraId="000E392F" w14:textId="77777777" w:rsidR="00CB652F" w:rsidRDefault="00CB652F" w:rsidP="00693ED1">
      <w:pPr>
        <w:pStyle w:val="ListParagraph"/>
        <w:numPr>
          <w:ilvl w:val="0"/>
          <w:numId w:val="15"/>
        </w:numPr>
        <w:spacing w:line="360" w:lineRule="auto"/>
        <w:jc w:val="both"/>
        <w:rPr>
          <w:lang w:val="en-US"/>
        </w:rPr>
      </w:pPr>
      <w:r>
        <w:rPr>
          <w:lang w:val="en-US"/>
        </w:rPr>
        <w:t>Operator himpunan adalah operator yang menangani data berupa himpunan.</w:t>
      </w:r>
    </w:p>
    <w:p w14:paraId="07BC4F0E" w14:textId="1457AB57" w:rsidR="00CB652F" w:rsidRDefault="00CB652F" w:rsidP="00693ED1">
      <w:pPr>
        <w:spacing w:line="360" w:lineRule="auto"/>
        <w:jc w:val="both"/>
        <w:rPr>
          <w:b/>
          <w:bCs/>
          <w:lang w:val="en-US"/>
        </w:rPr>
      </w:pPr>
      <w:r w:rsidRPr="00CB652F">
        <w:rPr>
          <w:b/>
          <w:lang w:val="en-US"/>
        </w:rPr>
        <w:lastRenderedPageBreak/>
        <w:t>2.1.1.1</w:t>
      </w:r>
      <w:r>
        <w:rPr>
          <w:lang w:val="en-US"/>
        </w:rPr>
        <w:t xml:space="preserve"> </w:t>
      </w:r>
      <w:r>
        <w:rPr>
          <w:b/>
          <w:bCs/>
          <w:lang w:val="en-US"/>
        </w:rPr>
        <w:t>Variabel dan Tipe Data</w:t>
      </w:r>
    </w:p>
    <w:p w14:paraId="2AA564E6" w14:textId="77777777" w:rsidR="00CB652F" w:rsidRDefault="00CB652F" w:rsidP="00693ED1">
      <w:pPr>
        <w:spacing w:line="360" w:lineRule="auto"/>
        <w:ind w:left="-11" w:firstLine="720"/>
        <w:jc w:val="both"/>
        <w:rPr>
          <w:lang w:val="en-US"/>
        </w:rPr>
      </w:pPr>
      <w:r>
        <w:rPr>
          <w:lang w:val="en-US"/>
        </w:rPr>
        <w:t>Variabel adalah lokasi memori yang dicadangkan untuk menyimpan nilai –nilai. Ini berarti bahwa ketika anda membuat sebuah variable anda memesan beberapa ruang di memori. Variabel menyimpan data yang dilakukan selama program dieksekusi, yang nantinya isi dari variabel tersebut dapat dibuah oleh operasi-operasi tertentu pada program yang menggunakan program dieksekusi, yang nantinya, isi dari variabel tersebut dapat diubah oleh operasi-operasi tertentu pada program yang menggunakan variable.</w:t>
      </w:r>
    </w:p>
    <w:p w14:paraId="261C91D7" w14:textId="77777777" w:rsidR="00CB652F" w:rsidRDefault="00CB652F" w:rsidP="00693ED1">
      <w:pPr>
        <w:spacing w:line="360" w:lineRule="auto"/>
        <w:jc w:val="both"/>
        <w:rPr>
          <w:lang w:val="en-US"/>
        </w:rPr>
      </w:pPr>
      <w:r>
        <w:rPr>
          <w:lang w:val="en-US"/>
        </w:rPr>
        <w:t>Penulisan variable phyton memiliki aturan tertentu, yaitu:</w:t>
      </w:r>
    </w:p>
    <w:p w14:paraId="3113A71E" w14:textId="77777777" w:rsidR="00CB652F" w:rsidRDefault="00CB652F" w:rsidP="00693ED1">
      <w:pPr>
        <w:pStyle w:val="ListParagraph"/>
        <w:numPr>
          <w:ilvl w:val="0"/>
          <w:numId w:val="16"/>
        </w:numPr>
        <w:spacing w:line="360" w:lineRule="auto"/>
        <w:jc w:val="both"/>
        <w:rPr>
          <w:lang w:val="en-US"/>
        </w:rPr>
      </w:pPr>
      <w:r>
        <w:rPr>
          <w:lang w:val="en-US"/>
        </w:rPr>
        <w:t>Karakter pertama harus berupa huruf atau garis bawah / underscore</w:t>
      </w:r>
      <w:r w:rsidRPr="007014EC">
        <w:t xml:space="preserve"> </w:t>
      </w:r>
      <w:r>
        <w:rPr>
          <w:lang w:val="en-US"/>
        </w:rPr>
        <w:t xml:space="preserve">( </w:t>
      </w:r>
      <w:r w:rsidRPr="007014EC">
        <w:rPr>
          <w:lang w:val="en-US"/>
        </w:rPr>
        <w:t>_</w:t>
      </w:r>
      <w:r>
        <w:rPr>
          <w:lang w:val="en-US"/>
        </w:rPr>
        <w:t xml:space="preserve"> )</w:t>
      </w:r>
    </w:p>
    <w:p w14:paraId="59FF04B6" w14:textId="77777777" w:rsidR="00CB652F" w:rsidRDefault="00CB652F" w:rsidP="00693ED1">
      <w:pPr>
        <w:pStyle w:val="ListParagraph"/>
        <w:numPr>
          <w:ilvl w:val="0"/>
          <w:numId w:val="16"/>
        </w:numPr>
        <w:spacing w:line="360" w:lineRule="auto"/>
        <w:jc w:val="both"/>
        <w:rPr>
          <w:lang w:val="en-US"/>
        </w:rPr>
      </w:pPr>
      <w:r>
        <w:rPr>
          <w:lang w:val="en-US"/>
        </w:rPr>
        <w:t>Karakter selanjutnya dapat berupa huruf, garis bawah / underscore  ( _ ) angka</w:t>
      </w:r>
    </w:p>
    <w:p w14:paraId="276499A7" w14:textId="77777777" w:rsidR="00CB652F" w:rsidRDefault="00CB652F" w:rsidP="00693ED1">
      <w:pPr>
        <w:pStyle w:val="ListParagraph"/>
        <w:numPr>
          <w:ilvl w:val="0"/>
          <w:numId w:val="16"/>
        </w:numPr>
        <w:spacing w:line="360" w:lineRule="auto"/>
        <w:jc w:val="both"/>
        <w:rPr>
          <w:lang w:val="en-US"/>
        </w:rPr>
      </w:pPr>
      <w:r>
        <w:rPr>
          <w:lang w:val="en-US"/>
        </w:rPr>
        <w:t>Karakter pada variabel bersifat sensitif (case-sensitif). Artinya huruf kecil dan huruf besar dibedakan. Sebagai contoh variabel nama depan dan nama depan adalah huruf yang berbeda.</w:t>
      </w:r>
    </w:p>
    <w:p w14:paraId="596765D9" w14:textId="77777777" w:rsidR="00CB652F" w:rsidRPr="00016626" w:rsidRDefault="00CB652F" w:rsidP="00693ED1">
      <w:pPr>
        <w:spacing w:line="360" w:lineRule="auto"/>
        <w:ind w:left="482"/>
        <w:jc w:val="both"/>
        <w:rPr>
          <w:lang w:val="en-US"/>
        </w:rPr>
      </w:pPr>
      <w:r>
        <w:rPr>
          <w:lang w:val="en-US"/>
        </w:rPr>
        <w:t>Tipe data adalah suatu media atau memori pada computer yang digunakan untuk menampung informasi. Phyton sendiri mempunyai tipe data yang cukup unik bila digunakan dengan bahasa programan yang lain. Contoh tipe data : String, Number, List.</w:t>
      </w:r>
      <w:r>
        <w:rPr>
          <w:noProof/>
          <w:lang w:val="en-US"/>
        </w:rPr>
        <mc:AlternateContent>
          <mc:Choice Requires="wps">
            <w:drawing>
              <wp:anchor distT="0" distB="0" distL="114300" distR="114300" simplePos="0" relativeHeight="251663360" behindDoc="0" locked="0" layoutInCell="1" allowOverlap="1" wp14:anchorId="6EBB08ED" wp14:editId="185256CC">
                <wp:simplePos x="0" y="0"/>
                <wp:positionH relativeFrom="column">
                  <wp:posOffset>1317088</wp:posOffset>
                </wp:positionH>
                <wp:positionV relativeFrom="paragraph">
                  <wp:posOffset>284089</wp:posOffset>
                </wp:positionV>
                <wp:extent cx="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130023"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03.7pt,22.35pt" to="103.7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" strokecolor="#4579b8 [3044]"/>
            </w:pict>
          </mc:Fallback>
        </mc:AlternateContent>
      </w:r>
    </w:p>
    <w:tbl>
      <w:tblPr>
        <w:tblStyle w:val="TableGrid"/>
        <w:tblW w:w="0" w:type="auto"/>
        <w:tblLook w:val="04A0" w:firstRow="1" w:lastRow="0" w:firstColumn="1" w:lastColumn="0" w:noHBand="0" w:noVBand="1"/>
      </w:tblPr>
      <w:tblGrid>
        <w:gridCol w:w="1482"/>
        <w:gridCol w:w="2341"/>
        <w:gridCol w:w="4104"/>
      </w:tblGrid>
      <w:tr w:rsidR="00CB652F" w14:paraId="144E3206" w14:textId="77777777" w:rsidTr="00CB652F">
        <w:tc>
          <w:tcPr>
            <w:tcW w:w="1482" w:type="dxa"/>
          </w:tcPr>
          <w:p w14:paraId="30D92FD6" w14:textId="3D18D218" w:rsidR="00CB652F" w:rsidRDefault="00CB652F" w:rsidP="00693ED1">
            <w:pPr>
              <w:spacing w:line="360" w:lineRule="auto"/>
              <w:jc w:val="both"/>
              <w:rPr>
                <w:lang w:val="en-US"/>
              </w:rPr>
            </w:pPr>
            <w:r>
              <w:rPr>
                <w:lang w:val="en-US"/>
              </w:rPr>
              <w:t>Tipe Data</w:t>
            </w:r>
          </w:p>
        </w:tc>
        <w:tc>
          <w:tcPr>
            <w:tcW w:w="2341" w:type="dxa"/>
          </w:tcPr>
          <w:p w14:paraId="170D0088" w14:textId="5B6621EC" w:rsidR="00CB652F" w:rsidRDefault="00CB652F" w:rsidP="00693ED1">
            <w:pPr>
              <w:spacing w:line="360" w:lineRule="auto"/>
              <w:jc w:val="both"/>
              <w:rPr>
                <w:lang w:val="en-US"/>
              </w:rPr>
            </w:pPr>
            <w:r>
              <w:rPr>
                <w:lang w:val="en-US"/>
              </w:rPr>
              <w:t xml:space="preserve">Contoh </w:t>
            </w:r>
          </w:p>
        </w:tc>
        <w:tc>
          <w:tcPr>
            <w:tcW w:w="4104" w:type="dxa"/>
          </w:tcPr>
          <w:p w14:paraId="68DA2870" w14:textId="6BFC0178" w:rsidR="00CB652F" w:rsidRDefault="00CB652F" w:rsidP="00693ED1">
            <w:pPr>
              <w:spacing w:line="360" w:lineRule="auto"/>
              <w:jc w:val="both"/>
              <w:rPr>
                <w:lang w:val="en-US"/>
              </w:rPr>
            </w:pPr>
            <w:r>
              <w:rPr>
                <w:lang w:val="en-US"/>
              </w:rPr>
              <w:t>Penjelasan</w:t>
            </w:r>
          </w:p>
        </w:tc>
      </w:tr>
      <w:tr w:rsidR="00CB652F" w14:paraId="7A7578CF" w14:textId="77777777" w:rsidTr="00CB652F">
        <w:tc>
          <w:tcPr>
            <w:tcW w:w="1482" w:type="dxa"/>
          </w:tcPr>
          <w:p w14:paraId="16E1C1C9" w14:textId="213773A8" w:rsidR="00CB652F" w:rsidRDefault="00CB652F" w:rsidP="00693ED1">
            <w:pPr>
              <w:spacing w:line="360" w:lineRule="auto"/>
              <w:jc w:val="both"/>
              <w:rPr>
                <w:lang w:val="en-US"/>
              </w:rPr>
            </w:pPr>
            <w:r>
              <w:rPr>
                <w:lang w:val="en-US"/>
              </w:rPr>
              <w:t>Boolean</w:t>
            </w:r>
          </w:p>
        </w:tc>
        <w:tc>
          <w:tcPr>
            <w:tcW w:w="2341" w:type="dxa"/>
          </w:tcPr>
          <w:p w14:paraId="6DD3F8EF" w14:textId="239C867F" w:rsidR="00CB652F" w:rsidRDefault="00CB652F" w:rsidP="00693ED1">
            <w:pPr>
              <w:spacing w:line="360" w:lineRule="auto"/>
              <w:jc w:val="both"/>
              <w:rPr>
                <w:lang w:val="en-US"/>
              </w:rPr>
            </w:pPr>
            <w:r>
              <w:rPr>
                <w:lang w:val="en-US"/>
              </w:rPr>
              <w:t>True atau False</w:t>
            </w:r>
          </w:p>
        </w:tc>
        <w:tc>
          <w:tcPr>
            <w:tcW w:w="4104" w:type="dxa"/>
          </w:tcPr>
          <w:p w14:paraId="7801DC83" w14:textId="6B9A2EE1" w:rsidR="00CB652F" w:rsidRDefault="00CB652F" w:rsidP="00693ED1">
            <w:pPr>
              <w:spacing w:line="360" w:lineRule="auto"/>
              <w:jc w:val="both"/>
              <w:rPr>
                <w:lang w:val="en-US"/>
              </w:rPr>
            </w:pPr>
            <w:r>
              <w:rPr>
                <w:lang w:val="en-US"/>
              </w:rPr>
              <w:t>Menyatakan benar (True) yang bernilai 1 atau salah (False) yang bernilai 0.</w:t>
            </w:r>
          </w:p>
        </w:tc>
      </w:tr>
      <w:tr w:rsidR="00CB652F" w14:paraId="3EE0E934" w14:textId="77777777" w:rsidTr="00CB652F">
        <w:tc>
          <w:tcPr>
            <w:tcW w:w="1482" w:type="dxa"/>
          </w:tcPr>
          <w:p w14:paraId="07A89AB5" w14:textId="68341C2A" w:rsidR="00CB652F" w:rsidRDefault="00CB652F" w:rsidP="00693ED1">
            <w:pPr>
              <w:spacing w:line="360" w:lineRule="auto"/>
              <w:jc w:val="both"/>
              <w:rPr>
                <w:lang w:val="en-US"/>
              </w:rPr>
            </w:pPr>
            <w:r>
              <w:rPr>
                <w:lang w:val="en-US"/>
              </w:rPr>
              <w:t>String</w:t>
            </w:r>
          </w:p>
        </w:tc>
        <w:tc>
          <w:tcPr>
            <w:tcW w:w="2341" w:type="dxa"/>
          </w:tcPr>
          <w:p w14:paraId="6A43CED1" w14:textId="339C8E41" w:rsidR="00CB652F" w:rsidRDefault="00CB652F" w:rsidP="00693ED1">
            <w:pPr>
              <w:spacing w:line="360" w:lineRule="auto"/>
              <w:jc w:val="both"/>
              <w:rPr>
                <w:lang w:val="en-US"/>
              </w:rPr>
            </w:pPr>
            <w:r>
              <w:rPr>
                <w:lang w:val="en-US" w:eastAsia="id-ID"/>
              </w:rPr>
              <w:t>“Ayo Belajar Python”</w:t>
            </w:r>
          </w:p>
        </w:tc>
        <w:tc>
          <w:tcPr>
            <w:tcW w:w="4104" w:type="dxa"/>
          </w:tcPr>
          <w:p w14:paraId="4662298D" w14:textId="19DB5CF4" w:rsidR="00CB652F" w:rsidRDefault="00CB652F" w:rsidP="00693ED1">
            <w:pPr>
              <w:spacing w:line="360" w:lineRule="auto"/>
              <w:jc w:val="both"/>
              <w:rPr>
                <w:lang w:val="en-US"/>
              </w:rPr>
            </w:pPr>
            <w:r>
              <w:rPr>
                <w:lang w:val="en-US" w:eastAsia="id-ID"/>
              </w:rPr>
              <w:t xml:space="preserve">Menyatakn karakter / kalimat bisa berupa: angka, hurup, dll (diapit tanda </w:t>
            </w:r>
            <w:r w:rsidRPr="00B45042">
              <w:rPr>
                <w:b/>
                <w:lang w:val="en-US" w:eastAsia="id-ID"/>
              </w:rPr>
              <w:t>“</w:t>
            </w:r>
            <w:r>
              <w:rPr>
                <w:lang w:val="en-US" w:eastAsia="id-ID"/>
              </w:rPr>
              <w:t xml:space="preserve"> atau </w:t>
            </w:r>
            <w:r w:rsidRPr="00B45042">
              <w:rPr>
                <w:b/>
                <w:lang w:val="en-US" w:eastAsia="id-ID"/>
              </w:rPr>
              <w:t>‘</w:t>
            </w:r>
            <w:r>
              <w:rPr>
                <w:lang w:val="en-US" w:eastAsia="id-ID"/>
              </w:rPr>
              <w:t>).</w:t>
            </w:r>
          </w:p>
        </w:tc>
      </w:tr>
      <w:tr w:rsidR="00CB652F" w14:paraId="22B84EC8" w14:textId="77777777" w:rsidTr="00CB652F">
        <w:tc>
          <w:tcPr>
            <w:tcW w:w="1482" w:type="dxa"/>
          </w:tcPr>
          <w:p w14:paraId="555F47B5" w14:textId="7929BA72" w:rsidR="00CB652F" w:rsidRDefault="00CB652F" w:rsidP="00693ED1">
            <w:pPr>
              <w:spacing w:line="360" w:lineRule="auto"/>
              <w:jc w:val="both"/>
              <w:rPr>
                <w:lang w:val="en-US"/>
              </w:rPr>
            </w:pPr>
            <w:r>
              <w:rPr>
                <w:lang w:val="en-US"/>
              </w:rPr>
              <w:t>Integer</w:t>
            </w:r>
          </w:p>
        </w:tc>
        <w:tc>
          <w:tcPr>
            <w:tcW w:w="2341" w:type="dxa"/>
          </w:tcPr>
          <w:p w14:paraId="434EC019" w14:textId="4D59805F" w:rsidR="00CB652F" w:rsidRDefault="00CB652F" w:rsidP="00693ED1">
            <w:pPr>
              <w:spacing w:line="360" w:lineRule="auto"/>
              <w:jc w:val="both"/>
              <w:rPr>
                <w:lang w:val="en-US"/>
              </w:rPr>
            </w:pPr>
            <w:r>
              <w:rPr>
                <w:lang w:val="en-US" w:eastAsia="id-ID"/>
              </w:rPr>
              <w:t>25 atau 1209</w:t>
            </w:r>
          </w:p>
        </w:tc>
        <w:tc>
          <w:tcPr>
            <w:tcW w:w="4104" w:type="dxa"/>
          </w:tcPr>
          <w:p w14:paraId="3F2C54A7" w14:textId="0E997A68" w:rsidR="00CB652F" w:rsidRDefault="00CB652F" w:rsidP="00693ED1">
            <w:pPr>
              <w:spacing w:line="360" w:lineRule="auto"/>
              <w:jc w:val="both"/>
              <w:rPr>
                <w:lang w:val="en-US"/>
              </w:rPr>
            </w:pPr>
            <w:r>
              <w:rPr>
                <w:lang w:val="en-US" w:eastAsia="id-ID"/>
              </w:rPr>
              <w:t>Menyatakan bilangan bulat.</w:t>
            </w:r>
          </w:p>
        </w:tc>
      </w:tr>
      <w:tr w:rsidR="00CB652F" w14:paraId="285AB1D3" w14:textId="77777777" w:rsidTr="00CB652F">
        <w:tc>
          <w:tcPr>
            <w:tcW w:w="1482" w:type="dxa"/>
          </w:tcPr>
          <w:p w14:paraId="13B30668" w14:textId="2053E099" w:rsidR="00CB652F" w:rsidRDefault="00CB652F" w:rsidP="00693ED1">
            <w:pPr>
              <w:spacing w:line="360" w:lineRule="auto"/>
              <w:jc w:val="both"/>
              <w:rPr>
                <w:lang w:val="en-US"/>
              </w:rPr>
            </w:pPr>
            <w:r>
              <w:rPr>
                <w:lang w:val="en-US"/>
              </w:rPr>
              <w:t>Float</w:t>
            </w:r>
          </w:p>
        </w:tc>
        <w:tc>
          <w:tcPr>
            <w:tcW w:w="2341" w:type="dxa"/>
          </w:tcPr>
          <w:p w14:paraId="56097CA7" w14:textId="216FCD49" w:rsidR="00CB652F" w:rsidRDefault="00CB652F" w:rsidP="00693ED1">
            <w:pPr>
              <w:spacing w:line="360" w:lineRule="auto"/>
              <w:jc w:val="both"/>
              <w:rPr>
                <w:lang w:val="en-US"/>
              </w:rPr>
            </w:pPr>
            <w:r>
              <w:rPr>
                <w:lang w:val="en-US" w:eastAsia="id-ID"/>
              </w:rPr>
              <w:t>3.14 atau 0.99</w:t>
            </w:r>
          </w:p>
        </w:tc>
        <w:tc>
          <w:tcPr>
            <w:tcW w:w="4104" w:type="dxa"/>
          </w:tcPr>
          <w:p w14:paraId="44FFE756" w14:textId="4B7EC87C" w:rsidR="00CB652F" w:rsidRDefault="00CB652F" w:rsidP="00693ED1">
            <w:pPr>
              <w:spacing w:line="360" w:lineRule="auto"/>
              <w:jc w:val="both"/>
              <w:rPr>
                <w:lang w:val="en-US"/>
              </w:rPr>
            </w:pPr>
            <w:r>
              <w:rPr>
                <w:lang w:val="en-US" w:eastAsia="id-ID"/>
              </w:rPr>
              <w:t>Menyatakn bilangan yang mempunyai koma.</w:t>
            </w:r>
          </w:p>
        </w:tc>
      </w:tr>
      <w:tr w:rsidR="00CB652F" w14:paraId="6EC558CF" w14:textId="77777777" w:rsidTr="00CB652F">
        <w:tc>
          <w:tcPr>
            <w:tcW w:w="1482" w:type="dxa"/>
          </w:tcPr>
          <w:p w14:paraId="3A64AE7D" w14:textId="2EC29264" w:rsidR="00CB652F" w:rsidRDefault="00CB652F" w:rsidP="00693ED1">
            <w:pPr>
              <w:spacing w:line="360" w:lineRule="auto"/>
              <w:jc w:val="both"/>
              <w:rPr>
                <w:lang w:val="en-US"/>
              </w:rPr>
            </w:pPr>
            <w:r>
              <w:rPr>
                <w:lang w:val="en-US"/>
              </w:rPr>
              <w:lastRenderedPageBreak/>
              <w:t>Heaxdecimal</w:t>
            </w:r>
          </w:p>
        </w:tc>
        <w:tc>
          <w:tcPr>
            <w:tcW w:w="2341" w:type="dxa"/>
          </w:tcPr>
          <w:p w14:paraId="4386CC26" w14:textId="401F2A28" w:rsidR="00CB652F" w:rsidRDefault="00CB652F" w:rsidP="00693ED1">
            <w:pPr>
              <w:spacing w:line="360" w:lineRule="auto"/>
              <w:jc w:val="both"/>
              <w:rPr>
                <w:lang w:val="en-US"/>
              </w:rPr>
            </w:pPr>
            <w:r>
              <w:rPr>
                <w:lang w:val="en-US" w:eastAsia="id-ID"/>
              </w:rPr>
              <w:t>9a atau 1d3</w:t>
            </w:r>
          </w:p>
        </w:tc>
        <w:tc>
          <w:tcPr>
            <w:tcW w:w="4104" w:type="dxa"/>
          </w:tcPr>
          <w:p w14:paraId="2552A65F" w14:textId="3494950E" w:rsidR="00CB652F" w:rsidRDefault="00CB652F" w:rsidP="00693ED1">
            <w:pPr>
              <w:spacing w:line="360" w:lineRule="auto"/>
              <w:jc w:val="both"/>
              <w:rPr>
                <w:lang w:val="en-US"/>
              </w:rPr>
            </w:pPr>
            <w:r>
              <w:rPr>
                <w:lang w:val="en-US" w:eastAsia="id-ID"/>
              </w:rPr>
              <w:t>Menyatakan dalam format heksa (bilangan berbasis 16).</w:t>
            </w:r>
          </w:p>
        </w:tc>
      </w:tr>
      <w:tr w:rsidR="00CB652F" w14:paraId="2659E35A" w14:textId="77777777" w:rsidTr="00CB652F">
        <w:tc>
          <w:tcPr>
            <w:tcW w:w="1482" w:type="dxa"/>
          </w:tcPr>
          <w:p w14:paraId="23ECF649" w14:textId="5DD3A233" w:rsidR="00CB652F" w:rsidRDefault="00CB652F" w:rsidP="00693ED1">
            <w:pPr>
              <w:spacing w:line="360" w:lineRule="auto"/>
              <w:jc w:val="both"/>
              <w:rPr>
                <w:lang w:val="en-US"/>
              </w:rPr>
            </w:pPr>
            <w:r>
              <w:rPr>
                <w:lang w:val="en-US"/>
              </w:rPr>
              <w:t>Complex</w:t>
            </w:r>
          </w:p>
        </w:tc>
        <w:tc>
          <w:tcPr>
            <w:tcW w:w="2341" w:type="dxa"/>
          </w:tcPr>
          <w:p w14:paraId="54B11660" w14:textId="6F8B2013" w:rsidR="00CB652F" w:rsidRDefault="00CB652F" w:rsidP="00693ED1">
            <w:pPr>
              <w:spacing w:line="360" w:lineRule="auto"/>
              <w:jc w:val="both"/>
              <w:rPr>
                <w:lang w:val="en-US"/>
              </w:rPr>
            </w:pPr>
            <w:r>
              <w:rPr>
                <w:lang w:val="en-US" w:eastAsia="id-ID"/>
              </w:rPr>
              <w:t>1 + 5j</w:t>
            </w:r>
          </w:p>
        </w:tc>
        <w:tc>
          <w:tcPr>
            <w:tcW w:w="4104" w:type="dxa"/>
          </w:tcPr>
          <w:p w14:paraId="28B44222" w14:textId="2B821296" w:rsidR="00CB652F" w:rsidRDefault="00CB652F" w:rsidP="00693ED1">
            <w:pPr>
              <w:spacing w:line="360" w:lineRule="auto"/>
              <w:jc w:val="both"/>
              <w:rPr>
                <w:lang w:val="en-US"/>
              </w:rPr>
            </w:pPr>
            <w:r>
              <w:rPr>
                <w:lang w:val="en-US" w:eastAsia="id-ID"/>
              </w:rPr>
              <w:t>Menyatankan pasangan angka real dan imajiner.</w:t>
            </w:r>
          </w:p>
        </w:tc>
      </w:tr>
      <w:tr w:rsidR="00CB652F" w14:paraId="46429429" w14:textId="77777777" w:rsidTr="00CB652F">
        <w:tc>
          <w:tcPr>
            <w:tcW w:w="1482" w:type="dxa"/>
          </w:tcPr>
          <w:p w14:paraId="6173B4BB" w14:textId="47D633D9" w:rsidR="00CB652F" w:rsidRDefault="00CB652F" w:rsidP="00693ED1">
            <w:pPr>
              <w:spacing w:line="360" w:lineRule="auto"/>
              <w:jc w:val="both"/>
              <w:rPr>
                <w:lang w:val="en-US"/>
              </w:rPr>
            </w:pPr>
            <w:r>
              <w:rPr>
                <w:lang w:val="en-US"/>
              </w:rPr>
              <w:t>List</w:t>
            </w:r>
          </w:p>
        </w:tc>
        <w:tc>
          <w:tcPr>
            <w:tcW w:w="2341" w:type="dxa"/>
          </w:tcPr>
          <w:p w14:paraId="2EE95D40" w14:textId="3A9211CD" w:rsidR="00CB652F" w:rsidRDefault="00CB652F" w:rsidP="00693ED1">
            <w:pPr>
              <w:spacing w:line="360" w:lineRule="auto"/>
              <w:jc w:val="both"/>
              <w:rPr>
                <w:lang w:val="en-US"/>
              </w:rPr>
            </w:pPr>
            <w:r>
              <w:rPr>
                <w:lang w:val="en-US" w:eastAsia="id-ID"/>
              </w:rPr>
              <w:t xml:space="preserve">[x’y’z + 786, 2.231] </w:t>
            </w:r>
          </w:p>
        </w:tc>
        <w:tc>
          <w:tcPr>
            <w:tcW w:w="4104" w:type="dxa"/>
          </w:tcPr>
          <w:p w14:paraId="49AB28A1" w14:textId="4F009FC5" w:rsidR="00CB652F" w:rsidRDefault="00CB652F" w:rsidP="00693ED1">
            <w:pPr>
              <w:spacing w:line="360" w:lineRule="auto"/>
              <w:jc w:val="both"/>
              <w:rPr>
                <w:lang w:val="en-US"/>
              </w:rPr>
            </w:pPr>
            <w:r>
              <w:rPr>
                <w:lang w:val="en-US" w:eastAsia="id-ID"/>
              </w:rPr>
              <w:t>Data untaian yang menyimpan berbagai tipe data dan isinya dapat diubah-ubah.</w:t>
            </w:r>
          </w:p>
        </w:tc>
      </w:tr>
      <w:tr w:rsidR="00CB652F" w14:paraId="37AFAEBC" w14:textId="77777777" w:rsidTr="00CB652F">
        <w:tc>
          <w:tcPr>
            <w:tcW w:w="1482" w:type="dxa"/>
          </w:tcPr>
          <w:p w14:paraId="2D21A838" w14:textId="6E8C08F9" w:rsidR="00CB652F" w:rsidRDefault="00CB652F" w:rsidP="00693ED1">
            <w:pPr>
              <w:spacing w:line="360" w:lineRule="auto"/>
              <w:jc w:val="both"/>
              <w:rPr>
                <w:lang w:val="en-US"/>
              </w:rPr>
            </w:pPr>
            <w:r>
              <w:rPr>
                <w:lang w:val="en-US"/>
              </w:rPr>
              <w:t>Tupel</w:t>
            </w:r>
          </w:p>
        </w:tc>
        <w:tc>
          <w:tcPr>
            <w:tcW w:w="2341" w:type="dxa"/>
          </w:tcPr>
          <w:p w14:paraId="7F3F3E16" w14:textId="002EC961" w:rsidR="00CB652F" w:rsidRDefault="00CB652F" w:rsidP="00693ED1">
            <w:pPr>
              <w:spacing w:line="360" w:lineRule="auto"/>
              <w:jc w:val="both"/>
              <w:rPr>
                <w:lang w:val="en-US"/>
              </w:rPr>
            </w:pPr>
            <w:r>
              <w:rPr>
                <w:lang w:val="en-US" w:eastAsia="id-ID"/>
              </w:rPr>
              <w:t>[x’y’z + 786, 2.231]</w:t>
            </w:r>
          </w:p>
        </w:tc>
        <w:tc>
          <w:tcPr>
            <w:tcW w:w="4104" w:type="dxa"/>
          </w:tcPr>
          <w:p w14:paraId="383DD8B7" w14:textId="787C0143" w:rsidR="00CB652F" w:rsidRDefault="00CB652F" w:rsidP="00693ED1">
            <w:pPr>
              <w:spacing w:line="360" w:lineRule="auto"/>
              <w:jc w:val="both"/>
              <w:rPr>
                <w:lang w:val="en-US"/>
              </w:rPr>
            </w:pPr>
            <w:r>
              <w:rPr>
                <w:lang w:val="en-US" w:eastAsia="id-ID"/>
              </w:rPr>
              <w:t>Data untaian yang menyimpan berbagai tipe data tapi isinya tidak dapat diubah.</w:t>
            </w:r>
          </w:p>
        </w:tc>
      </w:tr>
      <w:tr w:rsidR="00CB652F" w14:paraId="0CC41B73" w14:textId="77777777" w:rsidTr="00CB652F">
        <w:tc>
          <w:tcPr>
            <w:tcW w:w="1482" w:type="dxa"/>
          </w:tcPr>
          <w:p w14:paraId="292CF049" w14:textId="17A038E1" w:rsidR="00CB652F" w:rsidRDefault="00CB652F" w:rsidP="00693ED1">
            <w:pPr>
              <w:spacing w:line="360" w:lineRule="auto"/>
              <w:jc w:val="both"/>
              <w:rPr>
                <w:lang w:val="en-US"/>
              </w:rPr>
            </w:pPr>
            <w:r>
              <w:rPr>
                <w:lang w:val="en-US"/>
              </w:rPr>
              <w:t>dictionary</w:t>
            </w:r>
          </w:p>
        </w:tc>
        <w:tc>
          <w:tcPr>
            <w:tcW w:w="2341" w:type="dxa"/>
          </w:tcPr>
          <w:p w14:paraId="3C0AEC6C" w14:textId="6F9CAF93" w:rsidR="00CB652F" w:rsidRDefault="00CB652F" w:rsidP="00693ED1">
            <w:pPr>
              <w:spacing w:line="360" w:lineRule="auto"/>
              <w:jc w:val="both"/>
              <w:rPr>
                <w:lang w:val="en-US" w:eastAsia="id-ID"/>
              </w:rPr>
            </w:pPr>
            <w:r>
              <w:rPr>
                <w:lang w:val="en-US" w:eastAsia="id-ID"/>
              </w:rPr>
              <w:t>[‘nama’ : ‘adi’,’id’ :2]</w:t>
            </w:r>
          </w:p>
        </w:tc>
        <w:tc>
          <w:tcPr>
            <w:tcW w:w="4104" w:type="dxa"/>
          </w:tcPr>
          <w:p w14:paraId="0A1CC527" w14:textId="6EAFC1C1" w:rsidR="00CB652F" w:rsidRDefault="00CB652F" w:rsidP="00693ED1">
            <w:pPr>
              <w:spacing w:line="360" w:lineRule="auto"/>
              <w:jc w:val="both"/>
              <w:rPr>
                <w:lang w:val="en-US" w:eastAsia="id-ID"/>
              </w:rPr>
            </w:pPr>
            <w:r>
              <w:rPr>
                <w:lang w:val="en-US" w:eastAsia="id-ID"/>
              </w:rPr>
              <w:t>Data uraian yang menyimpan berbagai tipe data berupa pasangan penunjuk dan nilai.</w:t>
            </w:r>
          </w:p>
        </w:tc>
      </w:tr>
    </w:tbl>
    <w:p w14:paraId="0254DD5C" w14:textId="77777777" w:rsidR="00CB652F" w:rsidRPr="00CB652F" w:rsidRDefault="00CB652F" w:rsidP="00693ED1">
      <w:pPr>
        <w:spacing w:line="360" w:lineRule="auto"/>
        <w:jc w:val="both"/>
        <w:rPr>
          <w:lang w:val="en-US"/>
        </w:rPr>
      </w:pPr>
    </w:p>
    <w:p w14:paraId="5DCD6030" w14:textId="77777777" w:rsidR="00693ED1" w:rsidRDefault="00693ED1" w:rsidP="00693ED1">
      <w:pPr>
        <w:pStyle w:val="ListParagraph"/>
        <w:spacing w:line="360" w:lineRule="auto"/>
        <w:jc w:val="center"/>
        <w:rPr>
          <w:b/>
          <w:lang w:val="en-US"/>
        </w:rPr>
      </w:pPr>
    </w:p>
    <w:p w14:paraId="2AEFFADD" w14:textId="77777777" w:rsidR="00693ED1" w:rsidRDefault="00693ED1" w:rsidP="00693ED1">
      <w:pPr>
        <w:pStyle w:val="ListParagraph"/>
        <w:spacing w:line="360" w:lineRule="auto"/>
        <w:jc w:val="center"/>
        <w:rPr>
          <w:b/>
          <w:lang w:val="en-US"/>
        </w:rPr>
      </w:pPr>
    </w:p>
    <w:p w14:paraId="5377B990" w14:textId="77777777" w:rsidR="00693ED1" w:rsidRDefault="00693ED1" w:rsidP="00693ED1">
      <w:pPr>
        <w:pStyle w:val="ListParagraph"/>
        <w:spacing w:line="360" w:lineRule="auto"/>
        <w:jc w:val="center"/>
        <w:rPr>
          <w:b/>
          <w:lang w:val="en-US"/>
        </w:rPr>
      </w:pPr>
    </w:p>
    <w:p w14:paraId="3316BBE1" w14:textId="77777777" w:rsidR="00693ED1" w:rsidRDefault="00693ED1" w:rsidP="00693ED1">
      <w:pPr>
        <w:pStyle w:val="ListParagraph"/>
        <w:spacing w:line="360" w:lineRule="auto"/>
        <w:jc w:val="center"/>
        <w:rPr>
          <w:b/>
          <w:lang w:val="en-US"/>
        </w:rPr>
      </w:pPr>
    </w:p>
    <w:p w14:paraId="0A32762A" w14:textId="77777777" w:rsidR="00693ED1" w:rsidRDefault="00693ED1" w:rsidP="00693ED1">
      <w:pPr>
        <w:pStyle w:val="ListParagraph"/>
        <w:spacing w:line="360" w:lineRule="auto"/>
        <w:jc w:val="center"/>
        <w:rPr>
          <w:b/>
          <w:lang w:val="en-US"/>
        </w:rPr>
      </w:pPr>
    </w:p>
    <w:p w14:paraId="4CEBF16A" w14:textId="77777777" w:rsidR="00693ED1" w:rsidRDefault="00693ED1" w:rsidP="00693ED1">
      <w:pPr>
        <w:pStyle w:val="ListParagraph"/>
        <w:spacing w:line="360" w:lineRule="auto"/>
        <w:jc w:val="center"/>
        <w:rPr>
          <w:b/>
          <w:lang w:val="en-US"/>
        </w:rPr>
      </w:pPr>
    </w:p>
    <w:p w14:paraId="12994647" w14:textId="77777777" w:rsidR="00693ED1" w:rsidRDefault="00693ED1" w:rsidP="00693ED1">
      <w:pPr>
        <w:pStyle w:val="ListParagraph"/>
        <w:spacing w:line="360" w:lineRule="auto"/>
        <w:jc w:val="center"/>
        <w:rPr>
          <w:b/>
          <w:lang w:val="en-US"/>
        </w:rPr>
      </w:pPr>
    </w:p>
    <w:p w14:paraId="1D29D24F" w14:textId="77777777" w:rsidR="00693ED1" w:rsidRDefault="00693ED1" w:rsidP="00693ED1">
      <w:pPr>
        <w:pStyle w:val="ListParagraph"/>
        <w:spacing w:line="360" w:lineRule="auto"/>
        <w:jc w:val="center"/>
        <w:rPr>
          <w:b/>
          <w:lang w:val="en-US"/>
        </w:rPr>
      </w:pPr>
    </w:p>
    <w:p w14:paraId="6875E33C" w14:textId="77777777" w:rsidR="00693ED1" w:rsidRDefault="00693ED1" w:rsidP="00693ED1">
      <w:pPr>
        <w:pStyle w:val="ListParagraph"/>
        <w:spacing w:line="360" w:lineRule="auto"/>
        <w:jc w:val="center"/>
        <w:rPr>
          <w:b/>
          <w:lang w:val="en-US"/>
        </w:rPr>
      </w:pPr>
    </w:p>
    <w:p w14:paraId="5D83A1EB" w14:textId="10778C0B" w:rsidR="00C0012B" w:rsidRPr="00105058" w:rsidRDefault="00A04EC5" w:rsidP="00105058">
      <w:pPr>
        <w:spacing w:line="360" w:lineRule="auto"/>
        <w:rPr>
          <w:b/>
          <w:lang w:val="en-US"/>
        </w:rPr>
      </w:pPr>
      <w:bookmarkStart w:id="2" w:name="_GoBack"/>
      <w:r>
        <w:rPr>
          <w:noProof/>
          <w:shd w:val="clear" w:color="auto" w:fill="FCFCFC"/>
          <w:lang w:val="en-US"/>
        </w:rPr>
        <w:lastRenderedPageBreak/>
        <w:drawing>
          <wp:anchor distT="0" distB="0" distL="114300" distR="114300" simplePos="0" relativeHeight="251664384" behindDoc="1" locked="0" layoutInCell="1" allowOverlap="1" wp14:anchorId="4BC01D94" wp14:editId="37D8211E">
            <wp:simplePos x="0" y="0"/>
            <wp:positionH relativeFrom="page">
              <wp:align>left</wp:align>
            </wp:positionH>
            <wp:positionV relativeFrom="page">
              <wp:posOffset>6350</wp:posOffset>
            </wp:positionV>
            <wp:extent cx="7518400" cy="11410950"/>
            <wp:effectExtent l="0" t="0" r="6350" b="0"/>
            <wp:wrapThrough wrapText="bothSides">
              <wp:wrapPolygon edited="0">
                <wp:start x="0" y="0"/>
                <wp:lineTo x="0" y="21564"/>
                <wp:lineTo x="21564" y="21564"/>
                <wp:lineTo x="2156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b 3 Pendahuluan.jpeg"/>
                    <pic:cNvPicPr/>
                  </pic:nvPicPr>
                  <pic:blipFill>
                    <a:blip r:embed="rId9">
                      <a:extLst>
                        <a:ext uri="{28A0092B-C50C-407E-A947-70E740481C1C}">
                          <a14:useLocalDpi xmlns:a14="http://schemas.microsoft.com/office/drawing/2010/main" val="0"/>
                        </a:ext>
                      </a:extLst>
                    </a:blip>
                    <a:stretch>
                      <a:fillRect/>
                    </a:stretch>
                  </pic:blipFill>
                  <pic:spPr>
                    <a:xfrm>
                      <a:off x="0" y="0"/>
                      <a:ext cx="7518400" cy="11410950"/>
                    </a:xfrm>
                    <a:prstGeom prst="rect">
                      <a:avLst/>
                    </a:prstGeom>
                  </pic:spPr>
                </pic:pic>
              </a:graphicData>
            </a:graphic>
            <wp14:sizeRelH relativeFrom="margin">
              <wp14:pctWidth>0</wp14:pctWidth>
            </wp14:sizeRelH>
            <wp14:sizeRelV relativeFrom="margin">
              <wp14:pctHeight>0</wp14:pctHeight>
            </wp14:sizeRelV>
          </wp:anchor>
        </w:drawing>
      </w:r>
      <w:bookmarkEnd w:id="2"/>
    </w:p>
    <w:p w14:paraId="306198CB" w14:textId="634548DD" w:rsidR="00EF5CAB" w:rsidRDefault="00C0012B" w:rsidP="003758C6">
      <w:pPr>
        <w:pStyle w:val="Heading1"/>
        <w:spacing w:before="0" w:line="360" w:lineRule="auto"/>
        <w:rPr>
          <w:rFonts w:cs="Times New Roman"/>
          <w:b/>
          <w:bCs/>
          <w:sz w:val="24"/>
          <w:szCs w:val="24"/>
          <w:lang w:val="en-US"/>
        </w:rPr>
      </w:pPr>
      <w:r>
        <w:rPr>
          <w:rFonts w:cs="Times New Roman"/>
          <w:b/>
          <w:bCs/>
          <w:sz w:val="24"/>
          <w:szCs w:val="24"/>
          <w:lang w:val="en-US"/>
        </w:rPr>
        <w:lastRenderedPageBreak/>
        <w:t>BAB IV</w:t>
      </w:r>
      <w:r w:rsidR="006A74EB">
        <w:rPr>
          <w:rFonts w:cs="Times New Roman"/>
          <w:b/>
          <w:bCs/>
          <w:sz w:val="24"/>
          <w:szCs w:val="24"/>
          <w:lang w:val="en-US"/>
        </w:rPr>
        <w:br/>
      </w:r>
      <w:r w:rsidR="00225DFF">
        <w:rPr>
          <w:rFonts w:cs="Times New Roman"/>
          <w:b/>
          <w:bCs/>
          <w:sz w:val="24"/>
          <w:szCs w:val="24"/>
        </w:rPr>
        <w:t>IMPLEMENTASI</w:t>
      </w:r>
    </w:p>
    <w:p w14:paraId="0FDBCB76" w14:textId="7A8B276C" w:rsidR="006A74EB" w:rsidRDefault="006A74EB" w:rsidP="00693ED1">
      <w:pPr>
        <w:pStyle w:val="Heading2"/>
        <w:numPr>
          <w:ilvl w:val="1"/>
          <w:numId w:val="11"/>
        </w:numPr>
        <w:spacing w:before="0" w:line="360" w:lineRule="auto"/>
        <w:jc w:val="both"/>
        <w:rPr>
          <w:rFonts w:cs="Times New Roman"/>
          <w:b/>
          <w:bCs/>
          <w:szCs w:val="24"/>
          <w:lang w:val="en-US"/>
        </w:rPr>
      </w:pPr>
      <w:r>
        <w:rPr>
          <w:rFonts w:cs="Times New Roman"/>
          <w:b/>
          <w:bCs/>
          <w:szCs w:val="24"/>
          <w:lang w:val="en-US"/>
        </w:rPr>
        <w:t>Source Code</w:t>
      </w:r>
    </w:p>
    <w:p w14:paraId="0484A0DD" w14:textId="1E449572" w:rsidR="003758C6" w:rsidRDefault="003758C6" w:rsidP="003758C6">
      <w:pPr>
        <w:rPr>
          <w:lang w:val="en-US"/>
        </w:rPr>
      </w:pPr>
      <w:r>
        <w:rPr>
          <w:noProof/>
          <w:lang w:val="en-US"/>
        </w:rPr>
        <w:drawing>
          <wp:inline distT="0" distB="0" distL="0" distR="0" wp14:anchorId="4825F461" wp14:editId="76DBA55E">
            <wp:extent cx="5039995" cy="2905125"/>
            <wp:effectExtent l="0" t="0" r="825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rbon (1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995" cy="2905125"/>
                    </a:xfrm>
                    <a:prstGeom prst="rect">
                      <a:avLst/>
                    </a:prstGeom>
                  </pic:spPr>
                </pic:pic>
              </a:graphicData>
            </a:graphic>
          </wp:inline>
        </w:drawing>
      </w:r>
    </w:p>
    <w:p w14:paraId="6AC38F12" w14:textId="0B32D68A" w:rsidR="00115481" w:rsidRDefault="00115481" w:rsidP="00A93664">
      <w:pPr>
        <w:ind w:firstLine="720"/>
        <w:rPr>
          <w:lang w:val="en-US"/>
        </w:rPr>
      </w:pPr>
      <w:r>
        <w:rPr>
          <w:lang w:val="en-US"/>
        </w:rPr>
        <w:t xml:space="preserve">Membuat kreasi dengan “print (40*”=”)” artinya membuat perintah symbol sama dengan sebanyak 40 kali. Kemudian membuat garis baru untuk mrmbuat perintah mencari diskon (potongan harga) dengan syntak seperti pada </w:t>
      </w:r>
      <w:r w:rsidRPr="00115481">
        <w:rPr>
          <w:b/>
          <w:i/>
          <w:lang w:val="en-US"/>
        </w:rPr>
        <w:t>harga</w:t>
      </w:r>
      <w:r>
        <w:rPr>
          <w:b/>
          <w:i/>
          <w:lang w:val="en-US"/>
        </w:rPr>
        <w:t xml:space="preserve"> </w:t>
      </w:r>
      <w:r>
        <w:rPr>
          <w:lang w:val="en-US"/>
        </w:rPr>
        <w:t xml:space="preserve">dengan integr karna menghitung angka lalu masukkan inputan harga (“ : ”) yang user inginkan. Sesuaikan salin atau sesuaikan juga dengan </w:t>
      </w:r>
      <w:r w:rsidR="00A93664">
        <w:rPr>
          <w:lang w:val="en-US"/>
        </w:rPr>
        <w:t>sebelumnya dan pastikan syntaknya kemudian cari hasilnya dengan melakukan perhitungan inputan harga dikurangi (-) jumlah harga dan dikalikan (*) dengan diskon yang mau dicarikan user lalu dibagi seratus karna symbol diskon</w:t>
      </w:r>
      <w:r>
        <w:rPr>
          <w:lang w:val="en-US"/>
        </w:rPr>
        <w:t xml:space="preserve"> </w:t>
      </w:r>
      <w:r w:rsidR="00A93664">
        <w:rPr>
          <w:lang w:val="en-US"/>
        </w:rPr>
        <w:t>(%) kemudian masukkan perintah sesuai syntaknya dimana pencarian hasil diskon dengan dan perintah mencari hasil keseluruhannya.</w:t>
      </w:r>
    </w:p>
    <w:p w14:paraId="7BE6BF29" w14:textId="18DFD803" w:rsidR="00115481" w:rsidRPr="003758C6" w:rsidRDefault="00A93664" w:rsidP="003758C6">
      <w:pPr>
        <w:rPr>
          <w:lang w:val="en-US"/>
        </w:rPr>
      </w:pPr>
      <w:r>
        <w:rPr>
          <w:lang w:val="en-US"/>
        </w:rPr>
        <w:tab/>
        <w:t xml:space="preserve">Pada kegiatan selanjutnya dalam pencarian konverensi mata uang aku menambahi indeks untuk membuat list ‘rupiah’ dan ‘dollar’ kemudian memerintahkan pembatasan untuk menghitung nilai mata uang dengan sama dengan. Dalam mengkonversi mata uang secara sederhana saya membuat program hannya dengan melakukan inputan rupiah (idr) pada integer (untuk mencari angka) lalu masukkan inputan untuk memasukkan nilai mata </w:t>
      </w:r>
      <w:r w:rsidR="00194FF2">
        <w:rPr>
          <w:lang w:val="en-US"/>
        </w:rPr>
        <w:t>uang sesuai keing</w:t>
      </w:r>
      <w:r>
        <w:rPr>
          <w:lang w:val="en-US"/>
        </w:rPr>
        <w:t>inan user</w:t>
      </w:r>
      <w:r w:rsidR="00194FF2">
        <w:rPr>
          <w:lang w:val="en-US"/>
        </w:rPr>
        <w:t>. Melakukan inputan dolar (usd) pada integer (untuk mencari angka) lalu masukkan inputan untuk memasukkan nilai mata uang sesuai keinginan user. Lalu dalam melakukan pengolahan data dengan membuat pecahan dolar ke rupiah (kurs_dolar) sebesar empat belas ribu lima ratus rupiah. Membuat konversi 1 &amp; 2 sebagai arti untuk merubah nilai suatu objek seperti pada konversi pertama dengan integer supaya hasil inputannya tidak memiliki koma (bilangan bulat). Kemudian konversi ke dua hannya mengalikan usd dengan kurs_dolar trus masukkan syntaknya utnuk mejalankan programnya</w:t>
      </w:r>
    </w:p>
    <w:p w14:paraId="251FCF2B" w14:textId="77777777" w:rsidR="00FD6163" w:rsidRPr="00FD6163" w:rsidRDefault="00FD6163" w:rsidP="00693ED1">
      <w:pPr>
        <w:pStyle w:val="ListParagraph"/>
        <w:keepNext/>
        <w:keepLines/>
        <w:numPr>
          <w:ilvl w:val="0"/>
          <w:numId w:val="1"/>
        </w:numPr>
        <w:spacing w:after="0" w:line="360" w:lineRule="auto"/>
        <w:contextualSpacing w:val="0"/>
        <w:jc w:val="both"/>
        <w:outlineLvl w:val="1"/>
        <w:rPr>
          <w:rFonts w:eastAsia="SimSun" w:cs="Times New Roman"/>
          <w:b/>
          <w:bCs/>
          <w:vanish/>
          <w:color w:val="000000"/>
          <w:szCs w:val="24"/>
          <w:lang w:val="en-US"/>
        </w:rPr>
      </w:pPr>
    </w:p>
    <w:p w14:paraId="5EB0C1D3" w14:textId="77777777" w:rsidR="00FD6163" w:rsidRPr="00FD6163" w:rsidRDefault="00FD6163" w:rsidP="00693ED1">
      <w:pPr>
        <w:pStyle w:val="ListParagraph"/>
        <w:keepNext/>
        <w:keepLines/>
        <w:numPr>
          <w:ilvl w:val="0"/>
          <w:numId w:val="1"/>
        </w:numPr>
        <w:spacing w:after="0" w:line="360" w:lineRule="auto"/>
        <w:contextualSpacing w:val="0"/>
        <w:jc w:val="both"/>
        <w:outlineLvl w:val="1"/>
        <w:rPr>
          <w:rFonts w:eastAsia="SimSun" w:cs="Times New Roman"/>
          <w:b/>
          <w:bCs/>
          <w:vanish/>
          <w:color w:val="000000"/>
          <w:szCs w:val="24"/>
          <w:lang w:val="en-US"/>
        </w:rPr>
      </w:pPr>
    </w:p>
    <w:p w14:paraId="6E1EC91E" w14:textId="77777777" w:rsidR="00FD6163" w:rsidRPr="00FD6163" w:rsidRDefault="00FD6163" w:rsidP="00693ED1">
      <w:pPr>
        <w:pStyle w:val="ListParagraph"/>
        <w:keepNext/>
        <w:keepLines/>
        <w:numPr>
          <w:ilvl w:val="0"/>
          <w:numId w:val="1"/>
        </w:numPr>
        <w:spacing w:after="0" w:line="360" w:lineRule="auto"/>
        <w:contextualSpacing w:val="0"/>
        <w:jc w:val="both"/>
        <w:outlineLvl w:val="1"/>
        <w:rPr>
          <w:rFonts w:eastAsia="SimSun" w:cs="Times New Roman"/>
          <w:b/>
          <w:bCs/>
          <w:vanish/>
          <w:color w:val="000000"/>
          <w:szCs w:val="24"/>
          <w:lang w:val="en-US"/>
        </w:rPr>
      </w:pPr>
    </w:p>
    <w:p w14:paraId="30D98AFD" w14:textId="77777777" w:rsidR="00FD6163" w:rsidRPr="00FD6163" w:rsidRDefault="00FD6163" w:rsidP="00693ED1">
      <w:pPr>
        <w:pStyle w:val="ListParagraph"/>
        <w:keepNext/>
        <w:keepLines/>
        <w:numPr>
          <w:ilvl w:val="1"/>
          <w:numId w:val="1"/>
        </w:numPr>
        <w:spacing w:after="0" w:line="360" w:lineRule="auto"/>
        <w:contextualSpacing w:val="0"/>
        <w:jc w:val="both"/>
        <w:outlineLvl w:val="1"/>
        <w:rPr>
          <w:rFonts w:eastAsia="SimSun" w:cs="Times New Roman"/>
          <w:b/>
          <w:bCs/>
          <w:vanish/>
          <w:color w:val="000000"/>
          <w:szCs w:val="24"/>
          <w:lang w:val="en-US"/>
        </w:rPr>
      </w:pPr>
    </w:p>
    <w:p w14:paraId="7A0E80A3" w14:textId="17E0D4E4" w:rsidR="00CA11D8" w:rsidRPr="00CA11D8" w:rsidRDefault="006A74EB" w:rsidP="00693ED1">
      <w:pPr>
        <w:pStyle w:val="Heading2"/>
        <w:numPr>
          <w:ilvl w:val="1"/>
          <w:numId w:val="1"/>
        </w:numPr>
        <w:spacing w:before="0" w:line="360" w:lineRule="auto"/>
        <w:jc w:val="both"/>
        <w:rPr>
          <w:rFonts w:cs="Times New Roman"/>
          <w:b/>
          <w:bCs/>
          <w:szCs w:val="24"/>
          <w:lang w:val="en-US"/>
        </w:rPr>
      </w:pPr>
      <w:r>
        <w:rPr>
          <w:rFonts w:cs="Times New Roman"/>
          <w:b/>
          <w:bCs/>
          <w:szCs w:val="24"/>
          <w:lang w:val="en-US"/>
        </w:rPr>
        <w:t>Hasil</w:t>
      </w:r>
    </w:p>
    <w:p w14:paraId="4B768B08" w14:textId="0BA9856B" w:rsidR="006A74EB" w:rsidRDefault="003758C6" w:rsidP="003758C6">
      <w:pPr>
        <w:spacing w:line="360" w:lineRule="auto"/>
        <w:jc w:val="both"/>
        <w:rPr>
          <w:lang w:val="en-US"/>
        </w:rPr>
      </w:pPr>
      <w:r>
        <w:rPr>
          <w:noProof/>
          <w:lang w:val="en-US"/>
        </w:rPr>
        <w:drawing>
          <wp:inline distT="0" distB="0" distL="0" distR="0" wp14:anchorId="01700196" wp14:editId="02E1BAA5">
            <wp:extent cx="5039995" cy="2012950"/>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rbon (1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95" cy="2012950"/>
                    </a:xfrm>
                    <a:prstGeom prst="rect">
                      <a:avLst/>
                    </a:prstGeom>
                  </pic:spPr>
                </pic:pic>
              </a:graphicData>
            </a:graphic>
          </wp:inline>
        </w:drawing>
      </w:r>
    </w:p>
    <w:p w14:paraId="1758037A" w14:textId="76C43FDA" w:rsidR="008E296C" w:rsidRDefault="00194FF2" w:rsidP="00790DD6">
      <w:pPr>
        <w:spacing w:line="360" w:lineRule="auto"/>
        <w:ind w:firstLine="720"/>
        <w:jc w:val="both"/>
        <w:rPr>
          <w:lang w:val="en-US"/>
        </w:rPr>
      </w:pPr>
      <w:r>
        <w:rPr>
          <w:lang w:val="en-US"/>
        </w:rPr>
        <w:t xml:space="preserve">Dalam pengaelolahan </w:t>
      </w:r>
      <w:r w:rsidR="008E296C">
        <w:rPr>
          <w:lang w:val="en-US"/>
        </w:rPr>
        <w:t>hasil di harapkan menyimpan dokumen (Save/save us). Lakukan refresh atau run program nanti akan di perintahkan memasukkan harga’ masukkan diskon, lalu hasil diskon.</w:t>
      </w:r>
    </w:p>
    <w:p w14:paraId="0EEB5FBB" w14:textId="5C44AAF3" w:rsidR="008E296C" w:rsidRPr="006A74EB" w:rsidRDefault="008E296C" w:rsidP="00790DD6">
      <w:pPr>
        <w:spacing w:line="360" w:lineRule="auto"/>
        <w:ind w:firstLine="720"/>
        <w:jc w:val="both"/>
        <w:rPr>
          <w:lang w:val="en-US"/>
        </w:rPr>
      </w:pPr>
      <w:r>
        <w:rPr>
          <w:lang w:val="en-US"/>
        </w:rPr>
        <w:t xml:space="preserve">Dalam menghitung nilai mata uang masing – masing masukkan perintah inputan nilai mata uang rupiah, masukkan nilai mata uang dolar, otomatis akan mengarah ke inputan hasil setelah di konverensi ke $ begitu juga dengan sebaliknya </w:t>
      </w:r>
      <w:r w:rsidR="00EA130E">
        <w:rPr>
          <w:lang w:val="en-US"/>
        </w:rPr>
        <w:t>inputan akan otomatis mengarah ke inputan hasil setelah di konversi ke Rp.</w:t>
      </w:r>
      <w:r>
        <w:rPr>
          <w:lang w:val="en-US"/>
        </w:rPr>
        <w:t xml:space="preserve"> </w:t>
      </w:r>
    </w:p>
    <w:p w14:paraId="79586ACF" w14:textId="77777777" w:rsidR="00EF5CAB" w:rsidRDefault="00225DFF" w:rsidP="00693ED1">
      <w:pPr>
        <w:spacing w:after="0" w:line="360" w:lineRule="auto"/>
        <w:jc w:val="both"/>
        <w:rPr>
          <w:rFonts w:cs="Times New Roman"/>
          <w:szCs w:val="24"/>
        </w:rPr>
      </w:pPr>
      <w:r>
        <w:rPr>
          <w:rFonts w:cs="Times New Roman"/>
          <w:szCs w:val="24"/>
        </w:rPr>
        <w:br w:type="page"/>
      </w:r>
    </w:p>
    <w:p w14:paraId="22A56D46" w14:textId="6C08931F" w:rsidR="00EF5CAB" w:rsidRPr="006A74EB" w:rsidRDefault="00225DFF" w:rsidP="008434EB">
      <w:pPr>
        <w:pStyle w:val="Heading1"/>
        <w:spacing w:line="360" w:lineRule="auto"/>
        <w:rPr>
          <w:b/>
          <w:bCs/>
          <w:noProof/>
          <w:lang w:val="en-GB" w:eastAsia="id-ID"/>
        </w:rPr>
      </w:pPr>
      <w:r w:rsidRPr="006A74EB">
        <w:rPr>
          <w:b/>
          <w:bCs/>
        </w:rPr>
        <w:lastRenderedPageBreak/>
        <w:t xml:space="preserve">BAB </w:t>
      </w:r>
      <w:r w:rsidR="00C0012B" w:rsidRPr="006A74EB">
        <w:rPr>
          <w:b/>
          <w:bCs/>
          <w:lang w:val="en-GB"/>
        </w:rPr>
        <w:t>V</w:t>
      </w:r>
      <w:r w:rsidR="006A74EB">
        <w:rPr>
          <w:b/>
          <w:bCs/>
          <w:noProof/>
          <w:lang w:val="en-GB" w:eastAsia="id-ID"/>
        </w:rPr>
        <w:br/>
      </w:r>
      <w:r>
        <w:rPr>
          <w:rFonts w:cs="Times New Roman"/>
          <w:b/>
          <w:bCs/>
          <w:sz w:val="24"/>
          <w:szCs w:val="24"/>
        </w:rPr>
        <w:t>PENUTUP</w:t>
      </w:r>
    </w:p>
    <w:p w14:paraId="3F5DE39B" w14:textId="77777777" w:rsidR="00EF5CAB" w:rsidRDefault="00EF5CAB" w:rsidP="00693ED1">
      <w:pPr>
        <w:spacing w:line="360" w:lineRule="auto"/>
        <w:jc w:val="both"/>
      </w:pPr>
    </w:p>
    <w:p w14:paraId="0FF18E99" w14:textId="77777777" w:rsidR="00EF5CAB" w:rsidRDefault="00225DFF" w:rsidP="00693ED1">
      <w:pPr>
        <w:pStyle w:val="Heading2"/>
        <w:numPr>
          <w:ilvl w:val="1"/>
          <w:numId w:val="2"/>
        </w:numPr>
        <w:spacing w:before="0" w:line="360" w:lineRule="auto"/>
        <w:jc w:val="both"/>
        <w:rPr>
          <w:rFonts w:cs="Times New Roman"/>
          <w:b/>
          <w:bCs/>
          <w:szCs w:val="24"/>
        </w:rPr>
      </w:pPr>
      <w:r>
        <w:rPr>
          <w:rFonts w:cs="Times New Roman"/>
          <w:b/>
          <w:bCs/>
          <w:szCs w:val="24"/>
        </w:rPr>
        <w:t>Analisa</w:t>
      </w:r>
    </w:p>
    <w:p w14:paraId="0E36E2AF" w14:textId="59E9799A" w:rsidR="00EF5CAB" w:rsidRDefault="00CA11D8" w:rsidP="00693ED1">
      <w:pPr>
        <w:spacing w:line="360" w:lineRule="auto"/>
        <w:ind w:firstLine="360"/>
        <w:jc w:val="both"/>
        <w:rPr>
          <w:rFonts w:cs="Times New Roman"/>
          <w:szCs w:val="24"/>
          <w:lang w:val="en-US"/>
        </w:rPr>
      </w:pPr>
      <w:r w:rsidRPr="00CA11D8">
        <w:rPr>
          <w:rFonts w:cs="Times New Roman"/>
          <w:szCs w:val="24"/>
        </w:rPr>
        <w:t>Dari hasil praktikum, praktikan menganalisa bahwa sebuah proses pengolahan data haru</w:t>
      </w:r>
      <w:r w:rsidRPr="00CA11D8">
        <w:rPr>
          <w:rFonts w:cs="Times New Roman"/>
          <w:szCs w:val="24"/>
          <w:lang w:val="en-US"/>
        </w:rPr>
        <w:t>s memiliki pola pikir yang teliti dan cepat merespon karna semua materi yang padat ini lebih mengacuh</w:t>
      </w:r>
      <w:r w:rsidR="00414FA9">
        <w:rPr>
          <w:rFonts w:cs="Times New Roman"/>
          <w:szCs w:val="24"/>
          <w:lang w:val="en-US"/>
        </w:rPr>
        <w:t xml:space="preserve"> kepada</w:t>
      </w:r>
      <w:r w:rsidRPr="00CA11D8">
        <w:rPr>
          <w:rFonts w:cs="Times New Roman"/>
          <w:szCs w:val="24"/>
          <w:lang w:val="en-US"/>
        </w:rPr>
        <w:t xml:space="preserve"> penyederhanaan kalimat untuk menyelesaikan suatu masalah</w:t>
      </w:r>
      <w:r>
        <w:rPr>
          <w:rFonts w:cs="Times New Roman"/>
          <w:szCs w:val="24"/>
          <w:lang w:val="en-US"/>
        </w:rPr>
        <w:t>.</w:t>
      </w:r>
      <w:r w:rsidR="00414FA9">
        <w:rPr>
          <w:rFonts w:cs="Times New Roman"/>
          <w:szCs w:val="24"/>
          <w:lang w:val="en-US"/>
        </w:rPr>
        <w:t xml:space="preserve"> </w:t>
      </w:r>
    </w:p>
    <w:p w14:paraId="23B47D1A" w14:textId="77777777" w:rsidR="00D2151E" w:rsidRDefault="00414FA9" w:rsidP="00693ED1">
      <w:pPr>
        <w:spacing w:line="360" w:lineRule="auto"/>
        <w:ind w:firstLine="360"/>
        <w:jc w:val="both"/>
        <w:rPr>
          <w:rFonts w:cs="Times New Roman"/>
          <w:szCs w:val="24"/>
          <w:lang w:val="en-US"/>
        </w:rPr>
      </w:pPr>
      <w:r>
        <w:rPr>
          <w:rFonts w:cs="Times New Roman"/>
          <w:szCs w:val="24"/>
          <w:lang w:val="en-US"/>
        </w:rPr>
        <w:t xml:space="preserve">Sebuah praktikum harus melakukan pemahan dan memiliki perulangan yang banyak terutama perbanyak praktek atau menguji coba </w:t>
      </w:r>
      <w:r w:rsidR="00D2151E">
        <w:rPr>
          <w:rFonts w:cs="Times New Roman"/>
          <w:szCs w:val="24"/>
          <w:lang w:val="en-US"/>
        </w:rPr>
        <w:t>materi yang rutin supaya paham. Dalam pemahaman aritmatika yang berlandasan pada pemrograman dasar adalah aktivisa yang umum sehingga semua materi atau pelajar harus mampu memahaminya dengan cepat.</w:t>
      </w:r>
    </w:p>
    <w:p w14:paraId="55CAA359" w14:textId="09417C54" w:rsidR="00414FA9" w:rsidRPr="00CA11D8" w:rsidRDefault="00D2151E" w:rsidP="00693ED1">
      <w:pPr>
        <w:spacing w:line="360" w:lineRule="auto"/>
        <w:ind w:firstLine="360"/>
        <w:jc w:val="both"/>
        <w:rPr>
          <w:rFonts w:cs="Times New Roman"/>
          <w:szCs w:val="24"/>
          <w:lang w:val="en-US"/>
        </w:rPr>
      </w:pPr>
      <w:r>
        <w:rPr>
          <w:rFonts w:cs="Times New Roman"/>
          <w:szCs w:val="24"/>
          <w:lang w:val="en-US"/>
        </w:rPr>
        <w:t>Dari hasil praktikum semua  dituntut maksimal dan sempurna karna pada dasarkan kita harus mampu belajar lebih fleksibel dan berilmu menyesuaikan dengan keadaan, setiap seorang programmer mampu menganalisa sebuah kerusakan (eror) itu merupakan tuntutan yang menjadi keharusan mempelajarinya serta menahan sabar dalam proses mencari sebuah ke</w:t>
      </w:r>
      <w:r w:rsidR="00EA130E">
        <w:rPr>
          <w:rFonts w:cs="Times New Roman"/>
          <w:szCs w:val="24"/>
          <w:lang w:val="en-US"/>
        </w:rPr>
        <w:t>salahan baik kecil maupun besar.</w:t>
      </w:r>
    </w:p>
    <w:p w14:paraId="6AA30CAB" w14:textId="77777777" w:rsidR="00EF5CAB" w:rsidRDefault="00225DFF" w:rsidP="00693ED1">
      <w:pPr>
        <w:pStyle w:val="Heading2"/>
        <w:numPr>
          <w:ilvl w:val="1"/>
          <w:numId w:val="2"/>
        </w:numPr>
        <w:spacing w:before="0" w:line="360" w:lineRule="auto"/>
        <w:jc w:val="both"/>
        <w:rPr>
          <w:rFonts w:cs="Times New Roman"/>
          <w:b/>
          <w:bCs/>
          <w:szCs w:val="24"/>
        </w:rPr>
      </w:pPr>
      <w:r>
        <w:rPr>
          <w:rFonts w:cs="Times New Roman"/>
          <w:b/>
          <w:bCs/>
          <w:szCs w:val="24"/>
        </w:rPr>
        <w:t>Kesimpulan</w:t>
      </w:r>
    </w:p>
    <w:p w14:paraId="60F40B99" w14:textId="77777777" w:rsidR="00CA11D8" w:rsidRDefault="00CA11D8" w:rsidP="00693ED1">
      <w:pPr>
        <w:pStyle w:val="ListParagraph"/>
        <w:numPr>
          <w:ilvl w:val="0"/>
          <w:numId w:val="8"/>
        </w:numPr>
        <w:spacing w:line="360" w:lineRule="auto"/>
        <w:ind w:left="720"/>
        <w:jc w:val="both"/>
        <w:rPr>
          <w:rFonts w:cs="Times New Roman"/>
          <w:color w:val="000000"/>
          <w:szCs w:val="24"/>
          <w:lang w:eastAsia="id-ID"/>
        </w:rPr>
      </w:pPr>
      <w:r>
        <w:rPr>
          <w:rFonts w:cs="Times New Roman"/>
          <w:color w:val="000000"/>
          <w:szCs w:val="24"/>
          <w:lang w:val="en-US" w:eastAsia="id-ID"/>
        </w:rPr>
        <w:t xml:space="preserve">Materi perkuliahan jadi lebih paham </w:t>
      </w:r>
    </w:p>
    <w:p w14:paraId="4CB7517A" w14:textId="77777777" w:rsidR="00CA11D8" w:rsidRDefault="00CA11D8" w:rsidP="00693ED1">
      <w:pPr>
        <w:pStyle w:val="ListParagraph"/>
        <w:numPr>
          <w:ilvl w:val="0"/>
          <w:numId w:val="8"/>
        </w:numPr>
        <w:spacing w:line="360" w:lineRule="auto"/>
        <w:ind w:left="720"/>
        <w:jc w:val="both"/>
        <w:rPr>
          <w:rFonts w:cs="Times New Roman"/>
          <w:color w:val="000000"/>
          <w:szCs w:val="24"/>
          <w:shd w:val="clear" w:color="FFFFFF" w:fill="FFFFFF"/>
          <w:lang w:val="en-US" w:eastAsia="id-ID"/>
        </w:rPr>
      </w:pPr>
      <w:r>
        <w:rPr>
          <w:rFonts w:cs="Times New Roman"/>
          <w:color w:val="000000"/>
          <w:szCs w:val="24"/>
          <w:shd w:val="clear" w:color="FFFFFF" w:fill="FFFFFF"/>
          <w:lang w:val="en-US" w:eastAsia="id-ID"/>
        </w:rPr>
        <w:t>Memperkuat relasi kelas</w:t>
      </w:r>
    </w:p>
    <w:p w14:paraId="06ADD364" w14:textId="2062BD20" w:rsidR="00D2151E" w:rsidRDefault="00D2151E" w:rsidP="00693ED1">
      <w:pPr>
        <w:pStyle w:val="ListParagraph"/>
        <w:numPr>
          <w:ilvl w:val="0"/>
          <w:numId w:val="8"/>
        </w:numPr>
        <w:spacing w:line="360" w:lineRule="auto"/>
        <w:ind w:left="720"/>
        <w:jc w:val="both"/>
        <w:rPr>
          <w:rFonts w:cs="Times New Roman"/>
          <w:color w:val="000000"/>
          <w:szCs w:val="24"/>
          <w:shd w:val="clear" w:color="FFFFFF" w:fill="FFFFFF"/>
          <w:lang w:val="en-US" w:eastAsia="id-ID"/>
        </w:rPr>
      </w:pPr>
      <w:r>
        <w:rPr>
          <w:rFonts w:cs="Times New Roman"/>
          <w:color w:val="000000"/>
          <w:szCs w:val="24"/>
          <w:shd w:val="clear" w:color="FFFFFF" w:fill="FFFFFF"/>
          <w:lang w:val="en-US" w:eastAsia="id-ID"/>
        </w:rPr>
        <w:t>Melatih cara berargumen dengan pemahaman sederhana</w:t>
      </w:r>
    </w:p>
    <w:p w14:paraId="38B2047B" w14:textId="0BB465C9" w:rsidR="00D2151E" w:rsidRDefault="00D2151E" w:rsidP="00693ED1">
      <w:pPr>
        <w:pStyle w:val="ListParagraph"/>
        <w:numPr>
          <w:ilvl w:val="0"/>
          <w:numId w:val="8"/>
        </w:numPr>
        <w:spacing w:line="360" w:lineRule="auto"/>
        <w:ind w:left="720"/>
        <w:jc w:val="both"/>
        <w:rPr>
          <w:rFonts w:cs="Times New Roman"/>
          <w:color w:val="000000"/>
          <w:szCs w:val="24"/>
          <w:shd w:val="clear" w:color="FFFFFF" w:fill="FFFFFF"/>
          <w:lang w:val="en-US" w:eastAsia="id-ID"/>
        </w:rPr>
      </w:pPr>
      <w:r>
        <w:rPr>
          <w:rFonts w:cs="Times New Roman"/>
          <w:color w:val="000000"/>
          <w:szCs w:val="24"/>
          <w:shd w:val="clear" w:color="FFFFFF" w:fill="FFFFFF"/>
          <w:lang w:val="en-US" w:eastAsia="id-ID"/>
        </w:rPr>
        <w:t>Melatih ketelitian &amp; hati-hati dalam pengerjaan suatu tugas</w:t>
      </w:r>
    </w:p>
    <w:p w14:paraId="15F34C07" w14:textId="77777777" w:rsidR="00CA11D8" w:rsidRPr="006B1F77" w:rsidRDefault="00CA11D8" w:rsidP="00693ED1">
      <w:pPr>
        <w:pStyle w:val="ListParagraph"/>
        <w:numPr>
          <w:ilvl w:val="0"/>
          <w:numId w:val="8"/>
        </w:numPr>
        <w:spacing w:line="360" w:lineRule="auto"/>
        <w:ind w:left="720"/>
        <w:jc w:val="both"/>
        <w:rPr>
          <w:rFonts w:cs="Times New Roman"/>
          <w:color w:val="000000"/>
          <w:szCs w:val="24"/>
          <w:shd w:val="clear" w:color="FFFFFF" w:fill="FFFFFF"/>
          <w:lang w:val="en-US" w:eastAsia="id-ID"/>
        </w:rPr>
      </w:pPr>
      <w:r>
        <w:rPr>
          <w:rFonts w:cs="Times New Roman"/>
          <w:color w:val="000000"/>
          <w:szCs w:val="24"/>
          <w:shd w:val="clear" w:color="FFFFFF" w:fill="FFFFFF"/>
          <w:lang w:eastAsia="id-ID"/>
        </w:rPr>
        <w:t>Mengerti cara berlogika matematika secara sederhana pada salah satu bahasa pemrograman</w:t>
      </w:r>
    </w:p>
    <w:p w14:paraId="0C29E5B3" w14:textId="756A16B2" w:rsidR="00EF5CAB" w:rsidRDefault="00EF5CAB" w:rsidP="00693ED1">
      <w:pPr>
        <w:pStyle w:val="ListParagraph"/>
        <w:spacing w:line="360" w:lineRule="auto"/>
        <w:jc w:val="both"/>
        <w:rPr>
          <w:rFonts w:cs="Times New Roman"/>
          <w:color w:val="000000"/>
          <w:szCs w:val="24"/>
          <w:lang w:eastAsia="id-ID"/>
        </w:rPr>
      </w:pPr>
    </w:p>
    <w:p w14:paraId="4F7F7F22" w14:textId="77777777" w:rsidR="003758C6" w:rsidRDefault="003758C6">
      <w:pPr>
        <w:spacing w:line="360" w:lineRule="auto"/>
        <w:jc w:val="both"/>
        <w:rPr>
          <w:rFonts w:cs="Times New Roman"/>
          <w:szCs w:val="24"/>
        </w:rPr>
      </w:pPr>
    </w:p>
    <w:sectPr w:rsidR="003758C6" w:rsidSect="00CB652F">
      <w:headerReference w:type="even" r:id="rId12"/>
      <w:headerReference w:type="default" r:id="rId13"/>
      <w:footerReference w:type="default" r:id="rId14"/>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7CBB36" w14:textId="77777777" w:rsidR="00A47AD9" w:rsidRDefault="00A47AD9">
      <w:pPr>
        <w:spacing w:after="0" w:line="240" w:lineRule="auto"/>
      </w:pPr>
      <w:r>
        <w:separator/>
      </w:r>
    </w:p>
  </w:endnote>
  <w:endnote w:type="continuationSeparator" w:id="0">
    <w:p w14:paraId="7DD653B5" w14:textId="77777777" w:rsidR="00A47AD9" w:rsidRDefault="00A47A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2B70E" w14:textId="77777777" w:rsidR="00EF5CAB" w:rsidRDefault="00EF5CAB">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0FD92B" w14:textId="77777777" w:rsidR="00A47AD9" w:rsidRDefault="00A47AD9">
      <w:pPr>
        <w:spacing w:after="0" w:line="240" w:lineRule="auto"/>
      </w:pPr>
      <w:r>
        <w:separator/>
      </w:r>
    </w:p>
  </w:footnote>
  <w:footnote w:type="continuationSeparator" w:id="0">
    <w:p w14:paraId="5B1A80DF" w14:textId="77777777" w:rsidR="00A47AD9" w:rsidRDefault="00A47A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A23BF" w14:textId="77777777" w:rsidR="00EF5CAB" w:rsidRDefault="00225DFF">
    <w:pPr>
      <w:widowControl w:val="0"/>
      <w:autoSpaceDE w:val="0"/>
      <w:autoSpaceDN w:val="0"/>
      <w:adjustRightInd w:val="0"/>
      <w:spacing w:after="0" w:line="200" w:lineRule="exact"/>
      <w:rPr>
        <w:sz w:val="20"/>
        <w:szCs w:val="20"/>
      </w:rPr>
    </w:pPr>
    <w:r>
      <w:rPr>
        <w:noProof/>
        <w:lang w:val="en-US"/>
      </w:rPr>
      <mc:AlternateContent>
        <mc:Choice Requires="wps">
          <w:drawing>
            <wp:anchor distT="0" distB="0" distL="0" distR="0" simplePos="0" relativeHeight="2" behindDoc="1" locked="0" layoutInCell="0" allowOverlap="1" wp14:anchorId="6B90B974" wp14:editId="2A278836">
              <wp:simplePos x="0" y="0"/>
              <wp:positionH relativeFrom="page">
                <wp:posOffset>3686175</wp:posOffset>
              </wp:positionH>
              <wp:positionV relativeFrom="page">
                <wp:posOffset>1080770</wp:posOffset>
              </wp:positionV>
              <wp:extent cx="546734" cy="177800"/>
              <wp:effectExtent l="0" t="0" r="0" b="0"/>
              <wp:wrapNone/>
              <wp:docPr id="409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734" cy="177800"/>
                      </a:xfrm>
                      <a:prstGeom prst="rect">
                        <a:avLst/>
                      </a:prstGeom>
                      <a:ln>
                        <a:noFill/>
                      </a:ln>
                    </wps:spPr>
                    <wps:txbx>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90B974" id="Text Box 32" o:spid="_x0000_s1028" style="position:absolute;margin-left:290.25pt;margin-top:85.1pt;width:43.05pt;height:14pt;z-index:-50331647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" o:allowincell="f" filled="f" stroked="f">
              <v:path arrowok="t"/>
              <v:textbox inset="0,0,0,0">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v:textbox>
              <w10:wrap anchorx="page"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8765E" w14:textId="77777777" w:rsidR="00EF5CAB" w:rsidRDefault="00EF5CAB">
    <w:pPr>
      <w:widowControl w:val="0"/>
      <w:autoSpaceDE w:val="0"/>
      <w:autoSpaceDN w:val="0"/>
      <w:adjustRightInd w:val="0"/>
      <w:spacing w:after="0" w:line="200" w:lineRule="exact"/>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AE00DBE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upperLetter"/>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nsid w:val="00000002"/>
    <w:multiLevelType w:val="hybridMultilevel"/>
    <w:tmpl w:val="E1447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000000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36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36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360"/>
      </w:pPr>
    </w:lvl>
  </w:abstractNum>
  <w:abstractNum w:abstractNumId="3">
    <w:nsid w:val="00000004"/>
    <w:multiLevelType w:val="hybridMultilevel"/>
    <w:tmpl w:val="BDAE3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000005"/>
    <w:multiLevelType w:val="multilevel"/>
    <w:tmpl w:val="9DFC53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0000006"/>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0000000B"/>
    <w:name w:val="WW8Num13"/>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7">
    <w:nsid w:val="00000008"/>
    <w:multiLevelType w:val="hybridMultilevel"/>
    <w:tmpl w:val="00000000"/>
    <w:lvl w:ilvl="0" w:tplc="0409000F">
      <w:start w:val="1"/>
      <w:numFmt w:val="decimal"/>
      <w:lvlText w:val="%1."/>
      <w:lvlJc w:val="left"/>
      <w:pPr>
        <w:ind w:left="1150" w:hanging="360"/>
      </w:pPr>
    </w:lvl>
    <w:lvl w:ilvl="1" w:tplc="04090019" w:tentative="1">
      <w:start w:val="1"/>
      <w:numFmt w:val="lowerLetter"/>
      <w:lvlText w:val="%2."/>
      <w:lvlJc w:val="left"/>
      <w:pPr>
        <w:ind w:left="1870" w:hanging="360"/>
      </w:pPr>
    </w:lvl>
    <w:lvl w:ilvl="2" w:tplc="0409001B" w:tentative="1">
      <w:start w:val="1"/>
      <w:numFmt w:val="lowerRoman"/>
      <w:lvlText w:val="%3."/>
      <w:lvlJc w:val="right"/>
      <w:pPr>
        <w:ind w:left="2590" w:hanging="360"/>
      </w:pPr>
    </w:lvl>
    <w:lvl w:ilvl="3" w:tplc="0409000F" w:tentative="1">
      <w:start w:val="1"/>
      <w:numFmt w:val="decimal"/>
      <w:lvlText w:val="%4."/>
      <w:lvlJc w:val="left"/>
      <w:pPr>
        <w:ind w:left="3310" w:hanging="360"/>
      </w:pPr>
    </w:lvl>
    <w:lvl w:ilvl="4" w:tplc="04090019" w:tentative="1">
      <w:start w:val="1"/>
      <w:numFmt w:val="lowerLetter"/>
      <w:lvlText w:val="%5."/>
      <w:lvlJc w:val="left"/>
      <w:pPr>
        <w:ind w:left="4030" w:hanging="360"/>
      </w:pPr>
    </w:lvl>
    <w:lvl w:ilvl="5" w:tplc="0409001B" w:tentative="1">
      <w:start w:val="1"/>
      <w:numFmt w:val="lowerRoman"/>
      <w:lvlText w:val="%6."/>
      <w:lvlJc w:val="right"/>
      <w:pPr>
        <w:ind w:left="4750" w:hanging="360"/>
      </w:pPr>
    </w:lvl>
    <w:lvl w:ilvl="6" w:tplc="0409000F" w:tentative="1">
      <w:start w:val="1"/>
      <w:numFmt w:val="decimal"/>
      <w:lvlText w:val="%7."/>
      <w:lvlJc w:val="left"/>
      <w:pPr>
        <w:ind w:left="5470" w:hanging="360"/>
      </w:pPr>
    </w:lvl>
    <w:lvl w:ilvl="7" w:tplc="04090019" w:tentative="1">
      <w:start w:val="1"/>
      <w:numFmt w:val="lowerLetter"/>
      <w:lvlText w:val="%8."/>
      <w:lvlJc w:val="left"/>
      <w:pPr>
        <w:ind w:left="6190" w:hanging="360"/>
      </w:pPr>
    </w:lvl>
    <w:lvl w:ilvl="8" w:tplc="0409001B" w:tentative="1">
      <w:start w:val="1"/>
      <w:numFmt w:val="lowerRoman"/>
      <w:lvlText w:val="%9."/>
      <w:lvlJc w:val="right"/>
      <w:pPr>
        <w:ind w:left="6910" w:hanging="360"/>
      </w:pPr>
    </w:lvl>
  </w:abstractNum>
  <w:abstractNum w:abstractNumId="8">
    <w:nsid w:val="1D713F53"/>
    <w:multiLevelType w:val="hybridMultilevel"/>
    <w:tmpl w:val="1D8E1C1E"/>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B610BD"/>
    <w:multiLevelType w:val="hybridMultilevel"/>
    <w:tmpl w:val="EA401E4E"/>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003CE6"/>
    <w:multiLevelType w:val="multilevel"/>
    <w:tmpl w:val="2D8CCEC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40F954C0"/>
    <w:multiLevelType w:val="multilevel"/>
    <w:tmpl w:val="3D126E3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8453458"/>
    <w:multiLevelType w:val="multilevel"/>
    <w:tmpl w:val="A8E4E10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E97000E"/>
    <w:multiLevelType w:val="hybridMultilevel"/>
    <w:tmpl w:val="94D8C24E"/>
    <w:lvl w:ilvl="0" w:tplc="3809000F">
      <w:start w:val="1"/>
      <w:numFmt w:val="decimal"/>
      <w:lvlText w:val="%1."/>
      <w:lvlJc w:val="left"/>
      <w:pPr>
        <w:ind w:left="842" w:hanging="360"/>
      </w:pPr>
    </w:lvl>
    <w:lvl w:ilvl="1" w:tplc="04090019" w:tentative="1">
      <w:start w:val="1"/>
      <w:numFmt w:val="lowerLetter"/>
      <w:lvlText w:val="%2."/>
      <w:lvlJc w:val="left"/>
      <w:pPr>
        <w:ind w:left="1562" w:hanging="360"/>
      </w:pPr>
    </w:lvl>
    <w:lvl w:ilvl="2" w:tplc="0409001B" w:tentative="1">
      <w:start w:val="1"/>
      <w:numFmt w:val="lowerRoman"/>
      <w:lvlText w:val="%3."/>
      <w:lvlJc w:val="right"/>
      <w:pPr>
        <w:ind w:left="2282" w:hanging="180"/>
      </w:p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4">
    <w:nsid w:val="687050AF"/>
    <w:multiLevelType w:val="hybridMultilevel"/>
    <w:tmpl w:val="18887EBC"/>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4F94D47"/>
    <w:multiLevelType w:val="multilevel"/>
    <w:tmpl w:val="185AAD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7D2A0A0A"/>
    <w:multiLevelType w:val="multilevel"/>
    <w:tmpl w:val="9726046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2"/>
  </w:num>
  <w:num w:numId="3">
    <w:abstractNumId w:val="0"/>
  </w:num>
  <w:num w:numId="4">
    <w:abstractNumId w:val="2"/>
  </w:num>
  <w:num w:numId="5">
    <w:abstractNumId w:val="1"/>
  </w:num>
  <w:num w:numId="6">
    <w:abstractNumId w:val="3"/>
  </w:num>
  <w:num w:numId="7">
    <w:abstractNumId w:val="5"/>
  </w:num>
  <w:num w:numId="8">
    <w:abstractNumId w:val="7"/>
  </w:num>
  <w:num w:numId="9">
    <w:abstractNumId w:val="10"/>
  </w:num>
  <w:num w:numId="10">
    <w:abstractNumId w:val="16"/>
  </w:num>
  <w:num w:numId="11">
    <w:abstractNumId w:val="11"/>
  </w:num>
  <w:num w:numId="12">
    <w:abstractNumId w:val="15"/>
  </w:num>
  <w:num w:numId="13">
    <w:abstractNumId w:val="8"/>
  </w:num>
  <w:num w:numId="14">
    <w:abstractNumId w:val="9"/>
  </w:num>
  <w:num w:numId="15">
    <w:abstractNumId w:val="1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CAB"/>
    <w:rsid w:val="00006761"/>
    <w:rsid w:val="0005351A"/>
    <w:rsid w:val="000A4BD2"/>
    <w:rsid w:val="00105058"/>
    <w:rsid w:val="00115481"/>
    <w:rsid w:val="00181240"/>
    <w:rsid w:val="00193EAC"/>
    <w:rsid w:val="00194FF2"/>
    <w:rsid w:val="00225DFF"/>
    <w:rsid w:val="002307B6"/>
    <w:rsid w:val="002312B1"/>
    <w:rsid w:val="002A42A6"/>
    <w:rsid w:val="002A7485"/>
    <w:rsid w:val="002B671F"/>
    <w:rsid w:val="002F0947"/>
    <w:rsid w:val="003758C6"/>
    <w:rsid w:val="00392DFA"/>
    <w:rsid w:val="003A08FD"/>
    <w:rsid w:val="00414FA9"/>
    <w:rsid w:val="004A5448"/>
    <w:rsid w:val="005131BB"/>
    <w:rsid w:val="005164EB"/>
    <w:rsid w:val="006754EE"/>
    <w:rsid w:val="00693ED1"/>
    <w:rsid w:val="006A74EB"/>
    <w:rsid w:val="006B1F77"/>
    <w:rsid w:val="007478EC"/>
    <w:rsid w:val="00790DD6"/>
    <w:rsid w:val="007D3BDA"/>
    <w:rsid w:val="008434EB"/>
    <w:rsid w:val="00890CA6"/>
    <w:rsid w:val="008E296C"/>
    <w:rsid w:val="00916F0B"/>
    <w:rsid w:val="00956E54"/>
    <w:rsid w:val="00A04EC5"/>
    <w:rsid w:val="00A47AD9"/>
    <w:rsid w:val="00A93664"/>
    <w:rsid w:val="00AA37B1"/>
    <w:rsid w:val="00B31829"/>
    <w:rsid w:val="00B9168C"/>
    <w:rsid w:val="00C0012B"/>
    <w:rsid w:val="00C37B73"/>
    <w:rsid w:val="00C93557"/>
    <w:rsid w:val="00CA11D8"/>
    <w:rsid w:val="00CA7E9F"/>
    <w:rsid w:val="00CB652F"/>
    <w:rsid w:val="00D2151E"/>
    <w:rsid w:val="00D44F4B"/>
    <w:rsid w:val="00DA7A66"/>
    <w:rsid w:val="00E02CCF"/>
    <w:rsid w:val="00E04071"/>
    <w:rsid w:val="00E64946"/>
    <w:rsid w:val="00E72FC9"/>
    <w:rsid w:val="00EA130E"/>
    <w:rsid w:val="00EF5CAB"/>
    <w:rsid w:val="00F34BF8"/>
    <w:rsid w:val="00F37593"/>
    <w:rsid w:val="00FD61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C87A4"/>
  <w15:docId w15:val="{0E0BF04C-FE70-40D4-B448-2507AF77B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SimSun"/>
        <w:sz w:val="24"/>
        <w:szCs w:val="22"/>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4946"/>
    <w:pPr>
      <w:spacing w:after="160" w:line="259" w:lineRule="auto"/>
    </w:pPr>
    <w:rPr>
      <w:lang w:val="id-ID"/>
    </w:rPr>
  </w:style>
  <w:style w:type="paragraph" w:styleId="Heading1">
    <w:name w:val="heading 1"/>
    <w:basedOn w:val="Normal"/>
    <w:next w:val="Normal"/>
    <w:link w:val="Heading1Char"/>
    <w:uiPriority w:val="9"/>
    <w:qFormat/>
    <w:pPr>
      <w:keepNext/>
      <w:keepLines/>
      <w:spacing w:before="240" w:after="0"/>
      <w:jc w:val="center"/>
      <w:outlineLvl w:val="0"/>
    </w:pPr>
    <w:rPr>
      <w:rFonts w:eastAsia="SimSun"/>
      <w:color w:val="000000"/>
      <w:sz w:val="28"/>
      <w:szCs w:val="32"/>
    </w:rPr>
  </w:style>
  <w:style w:type="paragraph" w:styleId="Heading2">
    <w:name w:val="heading 2"/>
    <w:basedOn w:val="Normal"/>
    <w:next w:val="Normal"/>
    <w:link w:val="Heading2Char"/>
    <w:uiPriority w:val="9"/>
    <w:qFormat/>
    <w:pPr>
      <w:keepNext/>
      <w:keepLines/>
      <w:spacing w:before="40" w:after="0"/>
      <w:outlineLvl w:val="1"/>
    </w:pPr>
    <w:rPr>
      <w:rFonts w:eastAsia="SimSun"/>
      <w:color w:val="000000"/>
      <w:szCs w:val="26"/>
    </w:rPr>
  </w:style>
  <w:style w:type="paragraph" w:styleId="Heading3">
    <w:name w:val="heading 3"/>
    <w:basedOn w:val="Normal"/>
    <w:next w:val="Normal"/>
    <w:link w:val="Heading3Char"/>
    <w:uiPriority w:val="9"/>
    <w:unhideWhenUsed/>
    <w:qFormat/>
    <w:rsid w:val="00890CA6"/>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eastAsia="SimSun" w:cs="SimSun"/>
      <w:color w:val="000000"/>
      <w:sz w:val="28"/>
      <w:szCs w:val="32"/>
      <w:lang w:val="id-ID"/>
    </w:rPr>
  </w:style>
  <w:style w:type="character" w:customStyle="1" w:styleId="Heading2Char">
    <w:name w:val="Heading 2 Char"/>
    <w:basedOn w:val="DefaultParagraphFont"/>
    <w:link w:val="Heading2"/>
    <w:uiPriority w:val="9"/>
    <w:rPr>
      <w:rFonts w:eastAsia="SimSun" w:cs="SimSun"/>
      <w:color w:val="000000"/>
      <w:szCs w:val="26"/>
      <w:lang w:val="id-ID"/>
    </w:rPr>
  </w:style>
  <w:style w:type="paragraph" w:styleId="ListParagraph">
    <w:name w:val="List Paragraph"/>
    <w:basedOn w:val="Normal"/>
    <w:uiPriority w:val="1"/>
    <w:qFormat/>
    <w:pPr>
      <w:ind w:left="720"/>
      <w:contextualSpacing/>
    </w:pPr>
  </w:style>
  <w:style w:type="paragraph" w:styleId="NormalWeb">
    <w:name w:val="Normal (Web)"/>
    <w:basedOn w:val="Normal"/>
    <w:uiPriority w:val="99"/>
    <w:pPr>
      <w:spacing w:before="100" w:beforeAutospacing="1" w:after="100" w:afterAutospacing="1" w:line="240" w:lineRule="auto"/>
    </w:pPr>
    <w:rPr>
      <w:rFonts w:eastAsia="Times New Roman" w:cs="Times New Roman"/>
      <w:szCs w:val="24"/>
      <w:lang w:eastAsia="id-ID"/>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lang w:val="id-ID"/>
    </w:rPr>
  </w:style>
  <w:style w:type="character" w:customStyle="1" w:styleId="apple-converted-space">
    <w:name w:val="apple-converted-space"/>
    <w:basedOn w:val="DefaultParagraphFont"/>
  </w:style>
  <w:style w:type="paragraph" w:styleId="BodyText">
    <w:name w:val="Body Text"/>
    <w:basedOn w:val="Normal"/>
    <w:link w:val="BodyTextChar"/>
    <w:pPr>
      <w:suppressAutoHyphens/>
      <w:spacing w:after="0" w:line="360" w:lineRule="auto"/>
      <w:jc w:val="both"/>
    </w:pPr>
    <w:rPr>
      <w:rFonts w:eastAsia="Times New Roman" w:cs="Times New Roman"/>
      <w:szCs w:val="24"/>
      <w:lang w:val="en-US" w:eastAsia="ar-SA"/>
    </w:rPr>
  </w:style>
  <w:style w:type="character" w:customStyle="1" w:styleId="BodyTextChar">
    <w:name w:val="Body Text Char"/>
    <w:basedOn w:val="DefaultParagraphFont"/>
    <w:link w:val="BodyText"/>
    <w:rPr>
      <w:rFonts w:eastAsia="Times New Roman" w:cs="Times New Roman"/>
      <w:szCs w:val="24"/>
      <w:lang w:eastAsia="ar-SA"/>
    </w:rPr>
  </w:style>
  <w:style w:type="character" w:styleId="Emphasis">
    <w:name w:val="Emphasis"/>
    <w:basedOn w:val="DefaultParagraphFont"/>
    <w:uiPriority w:val="20"/>
    <w:qFormat/>
    <w:rPr>
      <w:i/>
      <w:iCs/>
    </w:rPr>
  </w:style>
  <w:style w:type="paragraph" w:customStyle="1" w:styleId="TableParagraph">
    <w:name w:val="Table Paragraph"/>
    <w:basedOn w:val="Normal"/>
    <w:uiPriority w:val="1"/>
    <w:qFormat/>
    <w:pPr>
      <w:widowControl w:val="0"/>
      <w:spacing w:after="0" w:line="219" w:lineRule="exact"/>
    </w:pPr>
    <w:rPr>
      <w:rFonts w:eastAsia="Times New Roman" w:cs="Times New Roman"/>
      <w:lang w:val="en-US"/>
    </w:rPr>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rPr>
      <w:rFonts w:ascii="Calibri" w:hAnsi="Calibri"/>
      <w:sz w:val="22"/>
      <w:lang w:val="id-ID"/>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rPr>
      <w:rFonts w:ascii="Calibri" w:hAnsi="Calibri"/>
      <w:sz w:val="22"/>
      <w:lang w:val="id-ID"/>
    </w:rPr>
  </w:style>
  <w:style w:type="paragraph" w:styleId="Title">
    <w:name w:val="Title"/>
    <w:basedOn w:val="Normal"/>
    <w:pPr>
      <w:spacing w:after="0"/>
      <w:jc w:val="center"/>
    </w:pPr>
    <w:rPr>
      <w:b/>
      <w:color w:val="000000"/>
      <w:szCs w:val="24"/>
    </w:rPr>
  </w:style>
  <w:style w:type="character" w:styleId="PageNumber">
    <w:name w:val="page number"/>
    <w:basedOn w:val="DefaultParagraphFont"/>
  </w:style>
  <w:style w:type="character" w:customStyle="1" w:styleId="Heading3Char">
    <w:name w:val="Heading 3 Char"/>
    <w:basedOn w:val="DefaultParagraphFont"/>
    <w:link w:val="Heading3"/>
    <w:uiPriority w:val="9"/>
    <w:rsid w:val="00890CA6"/>
    <w:rPr>
      <w:rFonts w:eastAsiaTheme="majorEastAsia" w:cstheme="majorBidi"/>
      <w:szCs w:val="24"/>
      <w:lang w:val="id-ID"/>
    </w:rPr>
  </w:style>
  <w:style w:type="table" w:styleId="TableGrid">
    <w:name w:val="Table Grid"/>
    <w:basedOn w:val="TableNormal"/>
    <w:uiPriority w:val="39"/>
    <w:rsid w:val="00CB652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3069440">
      <w:bodyDiv w:val="1"/>
      <w:marLeft w:val="0"/>
      <w:marRight w:val="0"/>
      <w:marTop w:val="0"/>
      <w:marBottom w:val="0"/>
      <w:divBdr>
        <w:top w:val="none" w:sz="0" w:space="0" w:color="auto"/>
        <w:left w:val="none" w:sz="0" w:space="0" w:color="auto"/>
        <w:bottom w:val="none" w:sz="0" w:space="0" w:color="auto"/>
        <w:right w:val="none" w:sz="0" w:space="0" w:color="auto"/>
      </w:divBdr>
      <w:divsChild>
        <w:div w:id="1098139679">
          <w:marLeft w:val="0"/>
          <w:marRight w:val="0"/>
          <w:marTop w:val="0"/>
          <w:marBottom w:val="0"/>
          <w:divBdr>
            <w:top w:val="none" w:sz="0" w:space="0" w:color="auto"/>
            <w:left w:val="none" w:sz="0" w:space="0" w:color="auto"/>
            <w:bottom w:val="none" w:sz="0" w:space="0" w:color="auto"/>
            <w:right w:val="none" w:sz="0" w:space="0" w:color="auto"/>
          </w:divBdr>
          <w:divsChild>
            <w:div w:id="1820614898">
              <w:marLeft w:val="0"/>
              <w:marRight w:val="0"/>
              <w:marTop w:val="0"/>
              <w:marBottom w:val="0"/>
              <w:divBdr>
                <w:top w:val="none" w:sz="0" w:space="0" w:color="auto"/>
                <w:left w:val="none" w:sz="0" w:space="0" w:color="auto"/>
                <w:bottom w:val="none" w:sz="0" w:space="0" w:color="auto"/>
                <w:right w:val="none" w:sz="0" w:space="0" w:color="auto"/>
              </w:divBdr>
            </w:div>
            <w:div w:id="1210873039">
              <w:marLeft w:val="0"/>
              <w:marRight w:val="0"/>
              <w:marTop w:val="0"/>
              <w:marBottom w:val="0"/>
              <w:divBdr>
                <w:top w:val="none" w:sz="0" w:space="0" w:color="auto"/>
                <w:left w:val="none" w:sz="0" w:space="0" w:color="auto"/>
                <w:bottom w:val="none" w:sz="0" w:space="0" w:color="auto"/>
                <w:right w:val="none" w:sz="0" w:space="0" w:color="auto"/>
              </w:divBdr>
            </w:div>
            <w:div w:id="1648436074">
              <w:marLeft w:val="0"/>
              <w:marRight w:val="0"/>
              <w:marTop w:val="0"/>
              <w:marBottom w:val="0"/>
              <w:divBdr>
                <w:top w:val="none" w:sz="0" w:space="0" w:color="auto"/>
                <w:left w:val="none" w:sz="0" w:space="0" w:color="auto"/>
                <w:bottom w:val="none" w:sz="0" w:space="0" w:color="auto"/>
                <w:right w:val="none" w:sz="0" w:space="0" w:color="auto"/>
              </w:divBdr>
            </w:div>
            <w:div w:id="431173422">
              <w:marLeft w:val="0"/>
              <w:marRight w:val="0"/>
              <w:marTop w:val="0"/>
              <w:marBottom w:val="0"/>
              <w:divBdr>
                <w:top w:val="none" w:sz="0" w:space="0" w:color="auto"/>
                <w:left w:val="none" w:sz="0" w:space="0" w:color="auto"/>
                <w:bottom w:val="none" w:sz="0" w:space="0" w:color="auto"/>
                <w:right w:val="none" w:sz="0" w:space="0" w:color="auto"/>
              </w:divBdr>
            </w:div>
            <w:div w:id="280962539">
              <w:marLeft w:val="0"/>
              <w:marRight w:val="0"/>
              <w:marTop w:val="0"/>
              <w:marBottom w:val="0"/>
              <w:divBdr>
                <w:top w:val="none" w:sz="0" w:space="0" w:color="auto"/>
                <w:left w:val="none" w:sz="0" w:space="0" w:color="auto"/>
                <w:bottom w:val="none" w:sz="0" w:space="0" w:color="auto"/>
                <w:right w:val="none" w:sz="0" w:space="0" w:color="auto"/>
              </w:divBdr>
            </w:div>
            <w:div w:id="1205142224">
              <w:marLeft w:val="0"/>
              <w:marRight w:val="0"/>
              <w:marTop w:val="0"/>
              <w:marBottom w:val="0"/>
              <w:divBdr>
                <w:top w:val="none" w:sz="0" w:space="0" w:color="auto"/>
                <w:left w:val="none" w:sz="0" w:space="0" w:color="auto"/>
                <w:bottom w:val="none" w:sz="0" w:space="0" w:color="auto"/>
                <w:right w:val="none" w:sz="0" w:space="0" w:color="auto"/>
              </w:divBdr>
            </w:div>
            <w:div w:id="1911498870">
              <w:marLeft w:val="0"/>
              <w:marRight w:val="0"/>
              <w:marTop w:val="0"/>
              <w:marBottom w:val="0"/>
              <w:divBdr>
                <w:top w:val="none" w:sz="0" w:space="0" w:color="auto"/>
                <w:left w:val="none" w:sz="0" w:space="0" w:color="auto"/>
                <w:bottom w:val="none" w:sz="0" w:space="0" w:color="auto"/>
                <w:right w:val="none" w:sz="0" w:space="0" w:color="auto"/>
              </w:divBdr>
            </w:div>
            <w:div w:id="980043420">
              <w:marLeft w:val="0"/>
              <w:marRight w:val="0"/>
              <w:marTop w:val="0"/>
              <w:marBottom w:val="0"/>
              <w:divBdr>
                <w:top w:val="none" w:sz="0" w:space="0" w:color="auto"/>
                <w:left w:val="none" w:sz="0" w:space="0" w:color="auto"/>
                <w:bottom w:val="none" w:sz="0" w:space="0" w:color="auto"/>
                <w:right w:val="none" w:sz="0" w:space="0" w:color="auto"/>
              </w:divBdr>
            </w:div>
            <w:div w:id="2063207065">
              <w:marLeft w:val="0"/>
              <w:marRight w:val="0"/>
              <w:marTop w:val="0"/>
              <w:marBottom w:val="0"/>
              <w:divBdr>
                <w:top w:val="none" w:sz="0" w:space="0" w:color="auto"/>
                <w:left w:val="none" w:sz="0" w:space="0" w:color="auto"/>
                <w:bottom w:val="none" w:sz="0" w:space="0" w:color="auto"/>
                <w:right w:val="none" w:sz="0" w:space="0" w:color="auto"/>
              </w:divBdr>
            </w:div>
            <w:div w:id="650404087">
              <w:marLeft w:val="0"/>
              <w:marRight w:val="0"/>
              <w:marTop w:val="0"/>
              <w:marBottom w:val="0"/>
              <w:divBdr>
                <w:top w:val="none" w:sz="0" w:space="0" w:color="auto"/>
                <w:left w:val="none" w:sz="0" w:space="0" w:color="auto"/>
                <w:bottom w:val="none" w:sz="0" w:space="0" w:color="auto"/>
                <w:right w:val="none" w:sz="0" w:space="0" w:color="auto"/>
              </w:divBdr>
            </w:div>
            <w:div w:id="453449235">
              <w:marLeft w:val="0"/>
              <w:marRight w:val="0"/>
              <w:marTop w:val="0"/>
              <w:marBottom w:val="0"/>
              <w:divBdr>
                <w:top w:val="none" w:sz="0" w:space="0" w:color="auto"/>
                <w:left w:val="none" w:sz="0" w:space="0" w:color="auto"/>
                <w:bottom w:val="none" w:sz="0" w:space="0" w:color="auto"/>
                <w:right w:val="none" w:sz="0" w:space="0" w:color="auto"/>
              </w:divBdr>
            </w:div>
            <w:div w:id="1766608160">
              <w:marLeft w:val="0"/>
              <w:marRight w:val="0"/>
              <w:marTop w:val="0"/>
              <w:marBottom w:val="0"/>
              <w:divBdr>
                <w:top w:val="none" w:sz="0" w:space="0" w:color="auto"/>
                <w:left w:val="none" w:sz="0" w:space="0" w:color="auto"/>
                <w:bottom w:val="none" w:sz="0" w:space="0" w:color="auto"/>
                <w:right w:val="none" w:sz="0" w:space="0" w:color="auto"/>
              </w:divBdr>
            </w:div>
            <w:div w:id="1960918401">
              <w:marLeft w:val="0"/>
              <w:marRight w:val="0"/>
              <w:marTop w:val="0"/>
              <w:marBottom w:val="0"/>
              <w:divBdr>
                <w:top w:val="none" w:sz="0" w:space="0" w:color="auto"/>
                <w:left w:val="none" w:sz="0" w:space="0" w:color="auto"/>
                <w:bottom w:val="none" w:sz="0" w:space="0" w:color="auto"/>
                <w:right w:val="none" w:sz="0" w:space="0" w:color="auto"/>
              </w:divBdr>
            </w:div>
            <w:div w:id="726101968">
              <w:marLeft w:val="0"/>
              <w:marRight w:val="0"/>
              <w:marTop w:val="0"/>
              <w:marBottom w:val="0"/>
              <w:divBdr>
                <w:top w:val="none" w:sz="0" w:space="0" w:color="auto"/>
                <w:left w:val="none" w:sz="0" w:space="0" w:color="auto"/>
                <w:bottom w:val="none" w:sz="0" w:space="0" w:color="auto"/>
                <w:right w:val="none" w:sz="0" w:space="0" w:color="auto"/>
              </w:divBdr>
            </w:div>
            <w:div w:id="687408506">
              <w:marLeft w:val="0"/>
              <w:marRight w:val="0"/>
              <w:marTop w:val="0"/>
              <w:marBottom w:val="0"/>
              <w:divBdr>
                <w:top w:val="none" w:sz="0" w:space="0" w:color="auto"/>
                <w:left w:val="none" w:sz="0" w:space="0" w:color="auto"/>
                <w:bottom w:val="none" w:sz="0" w:space="0" w:color="auto"/>
                <w:right w:val="none" w:sz="0" w:space="0" w:color="auto"/>
              </w:divBdr>
            </w:div>
            <w:div w:id="519007898">
              <w:marLeft w:val="0"/>
              <w:marRight w:val="0"/>
              <w:marTop w:val="0"/>
              <w:marBottom w:val="0"/>
              <w:divBdr>
                <w:top w:val="none" w:sz="0" w:space="0" w:color="auto"/>
                <w:left w:val="none" w:sz="0" w:space="0" w:color="auto"/>
                <w:bottom w:val="none" w:sz="0" w:space="0" w:color="auto"/>
                <w:right w:val="none" w:sz="0" w:space="0" w:color="auto"/>
              </w:divBdr>
            </w:div>
            <w:div w:id="59344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435</TotalTime>
  <Pages>9</Pages>
  <Words>1313</Words>
  <Characters>7485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LABD3MI</dc:creator>
  <cp:lastModifiedBy>User User</cp:lastModifiedBy>
  <cp:revision>23</cp:revision>
  <cp:lastPrinted>2017-04-09T15:36:00Z</cp:lastPrinted>
  <dcterms:created xsi:type="dcterms:W3CDTF">2019-09-13T16:50:00Z</dcterms:created>
  <dcterms:modified xsi:type="dcterms:W3CDTF">2022-11-09T01:49:00Z</dcterms:modified>
</cp:coreProperties>
</file>