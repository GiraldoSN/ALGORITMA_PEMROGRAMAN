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5B8E1" w14:textId="4F5EC3C3" w:rsidR="00EF5CAB" w:rsidRDefault="00225DFF" w:rsidP="00414FA9">
      <w:pPr>
        <w:spacing w:after="0" w:line="360" w:lineRule="auto"/>
        <w:jc w:val="center"/>
        <w:rPr>
          <w:rFonts w:cs="Times New Roman"/>
          <w:b/>
          <w:szCs w:val="24"/>
        </w:rPr>
      </w:pPr>
      <w:r>
        <w:rPr>
          <w:rFonts w:cs="Times New Roman"/>
          <w:b/>
          <w:szCs w:val="24"/>
        </w:rPr>
        <w:t>LAPORAN RESMI</w:t>
      </w:r>
    </w:p>
    <w:p w14:paraId="58127677" w14:textId="52A672FC" w:rsidR="00EF5CAB" w:rsidRPr="004C32C3" w:rsidRDefault="00225DFF" w:rsidP="00414FA9">
      <w:pPr>
        <w:spacing w:after="0" w:line="360" w:lineRule="auto"/>
        <w:jc w:val="center"/>
        <w:rPr>
          <w:rFonts w:cs="Times New Roman"/>
          <w:b/>
          <w:szCs w:val="24"/>
          <w:lang w:val="en-US"/>
        </w:rPr>
      </w:pPr>
      <w:r>
        <w:rPr>
          <w:rFonts w:cs="Times New Roman"/>
          <w:b/>
          <w:szCs w:val="24"/>
        </w:rPr>
        <w:t>MODUL I</w:t>
      </w:r>
      <w:r w:rsidR="004C32C3">
        <w:rPr>
          <w:rFonts w:cs="Times New Roman"/>
          <w:b/>
          <w:szCs w:val="24"/>
          <w:lang w:val="en-US"/>
        </w:rPr>
        <w:t>I</w:t>
      </w:r>
    </w:p>
    <w:p w14:paraId="57578E31" w14:textId="13A8C7D2" w:rsidR="00EF5CAB" w:rsidRPr="00AA37B1" w:rsidRDefault="00E760AE" w:rsidP="00414FA9">
      <w:pPr>
        <w:widowControl w:val="0"/>
        <w:autoSpaceDE w:val="0"/>
        <w:autoSpaceDN w:val="0"/>
        <w:adjustRightInd w:val="0"/>
        <w:spacing w:line="360" w:lineRule="auto"/>
        <w:ind w:left="2143" w:right="-20" w:hanging="2143"/>
        <w:jc w:val="center"/>
        <w:rPr>
          <w:rFonts w:cs="Times New Roman"/>
          <w:b/>
          <w:bCs/>
          <w:w w:val="102"/>
          <w:szCs w:val="24"/>
          <w:lang w:val="en-US"/>
        </w:rPr>
      </w:pPr>
      <w:r>
        <w:rPr>
          <w:rFonts w:cs="Times New Roman"/>
          <w:b/>
          <w:bCs/>
          <w:w w:val="102"/>
          <w:szCs w:val="24"/>
          <w:lang w:val="en-US"/>
        </w:rPr>
        <w:t>(PENYELEKSIAN KONDISI</w:t>
      </w:r>
      <w:r w:rsidR="00AA37B1">
        <w:rPr>
          <w:rFonts w:cs="Times New Roman"/>
          <w:b/>
          <w:bCs/>
          <w:w w:val="102"/>
          <w:szCs w:val="24"/>
          <w:lang w:val="en-US"/>
        </w:rPr>
        <w:t>)</w:t>
      </w:r>
    </w:p>
    <w:p w14:paraId="79FC1610" w14:textId="1273E969" w:rsidR="006A74EB" w:rsidRDefault="00890CA6" w:rsidP="00414FA9">
      <w:pPr>
        <w:spacing w:line="360" w:lineRule="auto"/>
        <w:jc w:val="center"/>
        <w:rPr>
          <w:rFonts w:cs="Times New Roman"/>
          <w:b/>
          <w:szCs w:val="24"/>
          <w:lang w:val="en-US"/>
        </w:rPr>
      </w:pPr>
      <w:r>
        <w:rPr>
          <w:rFonts w:cs="Times New Roman"/>
          <w:b/>
          <w:szCs w:val="24"/>
          <w:lang w:val="en-US"/>
        </w:rPr>
        <w:t>ALGORITMA PEMROGRAMAN</w:t>
      </w:r>
    </w:p>
    <w:p w14:paraId="1D46CE5E" w14:textId="47B15AFA" w:rsidR="00EF5CAB" w:rsidRDefault="00C37B73" w:rsidP="00414FA9">
      <w:pPr>
        <w:spacing w:line="360" w:lineRule="auto"/>
        <w:jc w:val="center"/>
        <w:rPr>
          <w:rFonts w:cs="Times New Roman"/>
          <w:color w:val="FF0000"/>
          <w:szCs w:val="24"/>
        </w:rPr>
      </w:pPr>
      <w:r w:rsidRPr="00B8093F">
        <w:rPr>
          <w:rFonts w:cs="Times New Roman"/>
          <w:noProof/>
          <w:szCs w:val="24"/>
          <w:lang w:val="en-US"/>
        </w:rPr>
        <w:drawing>
          <wp:inline distT="0" distB="0" distL="0" distR="0" wp14:anchorId="588263FC" wp14:editId="1D42A206">
            <wp:extent cx="2509024" cy="2587082"/>
            <wp:effectExtent l="0" t="0" r="5715" b="3810"/>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7" cstate="print"/>
                    <a:srcRect/>
                    <a:stretch/>
                  </pic:blipFill>
                  <pic:spPr>
                    <a:xfrm>
                      <a:off x="0" y="0"/>
                      <a:ext cx="2509381" cy="2587450"/>
                    </a:xfrm>
                    <a:prstGeom prst="rect">
                      <a:avLst/>
                    </a:prstGeom>
                  </pic:spPr>
                </pic:pic>
              </a:graphicData>
            </a:graphic>
          </wp:inline>
        </w:drawing>
      </w:r>
    </w:p>
    <w:p w14:paraId="4067BFFE" w14:textId="77777777" w:rsidR="00EF5CAB" w:rsidRDefault="00225DFF" w:rsidP="00693ED1">
      <w:pPr>
        <w:suppressAutoHyphens/>
        <w:spacing w:after="0" w:line="360" w:lineRule="auto"/>
        <w:jc w:val="both"/>
        <w:rPr>
          <w:rFonts w:eastAsia="Times New Roman" w:cs="Times New Roman"/>
          <w:b/>
          <w:color w:val="262626"/>
          <w:szCs w:val="24"/>
          <w:lang w:eastAsia="ar-SA"/>
        </w:rPr>
      </w:pPr>
      <w:r>
        <w:rPr>
          <w:rFonts w:cs="Times New Roman"/>
          <w:noProof/>
          <w:color w:val="FF0000"/>
          <w:szCs w:val="24"/>
          <w:lang w:val="en-US"/>
        </w:rPr>
        <mc:AlternateContent>
          <mc:Choice Requires="wps">
            <w:drawing>
              <wp:anchor distT="0" distB="0" distL="0" distR="0" simplePos="0" relativeHeight="3" behindDoc="0" locked="0" layoutInCell="1" allowOverlap="1" wp14:anchorId="204E941A" wp14:editId="689EE7C6">
                <wp:simplePos x="0" y="0"/>
                <wp:positionH relativeFrom="margin">
                  <wp:posOffset>134373</wp:posOffset>
                </wp:positionH>
                <wp:positionV relativeFrom="paragraph">
                  <wp:posOffset>38735</wp:posOffset>
                </wp:positionV>
                <wp:extent cx="4933529" cy="1097280"/>
                <wp:effectExtent l="0" t="0" r="19685" b="26670"/>
                <wp:wrapNone/>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529"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52522D" w14:textId="258FE955" w:rsidR="000A4BD2" w:rsidRPr="00D44F4B" w:rsidRDefault="00D44F4B" w:rsidP="000A4BD2">
                            <w:pPr>
                              <w:tabs>
                                <w:tab w:val="left" w:pos="2127"/>
                              </w:tabs>
                              <w:spacing w:after="0"/>
                              <w:rPr>
                                <w:b/>
                                <w:color w:val="262626"/>
                                <w:lang w:val="en-US"/>
                              </w:rPr>
                            </w:pPr>
                            <w:r>
                              <w:rPr>
                                <w:b/>
                                <w:color w:val="262626"/>
                              </w:rPr>
                              <w:t>NAMA</w:t>
                            </w:r>
                            <w:r>
                              <w:rPr>
                                <w:b/>
                                <w:color w:val="262626"/>
                              </w:rPr>
                              <w:tab/>
                            </w:r>
                            <w:r>
                              <w:rPr>
                                <w:b/>
                                <w:color w:val="262626"/>
                                <w:lang w:val="en-US"/>
                              </w:rPr>
                              <w:t>: Giraldo Stevanus Nainggolan</w:t>
                            </w:r>
                          </w:p>
                          <w:p w14:paraId="3327481D" w14:textId="28498C44" w:rsidR="000A4BD2" w:rsidRPr="00C37B73" w:rsidRDefault="00790DD6" w:rsidP="000A4BD2">
                            <w:pPr>
                              <w:tabs>
                                <w:tab w:val="left" w:pos="2127"/>
                              </w:tabs>
                              <w:spacing w:after="0"/>
                              <w:rPr>
                                <w:b/>
                                <w:color w:val="262626"/>
                                <w:lang w:val="en-US"/>
                              </w:rPr>
                            </w:pPr>
                            <w:r>
                              <w:rPr>
                                <w:b/>
                                <w:color w:val="262626"/>
                              </w:rPr>
                              <w:t>N.R.P</w:t>
                            </w:r>
                            <w:r>
                              <w:rPr>
                                <w:b/>
                                <w:color w:val="262626"/>
                              </w:rPr>
                              <w:tab/>
                              <w:t>: 220441100064</w:t>
                            </w:r>
                          </w:p>
                          <w:p w14:paraId="05064A1E" w14:textId="505B32AA" w:rsidR="000A4BD2" w:rsidRPr="00D44F4B" w:rsidRDefault="00D44F4B" w:rsidP="000A4BD2">
                            <w:pPr>
                              <w:tabs>
                                <w:tab w:val="left" w:pos="2127"/>
                              </w:tabs>
                              <w:spacing w:after="0"/>
                              <w:rPr>
                                <w:b/>
                                <w:color w:val="262626"/>
                                <w:lang w:val="en-US"/>
                              </w:rPr>
                            </w:pPr>
                            <w:r>
                              <w:rPr>
                                <w:b/>
                                <w:color w:val="262626"/>
                              </w:rPr>
                              <w:t>DOSEN</w:t>
                            </w:r>
                            <w:r>
                              <w:rPr>
                                <w:b/>
                                <w:color w:val="262626"/>
                              </w:rPr>
                              <w:tab/>
                              <w:t xml:space="preserve">: </w:t>
                            </w:r>
                            <w:r>
                              <w:rPr>
                                <w:b/>
                                <w:color w:val="262626"/>
                                <w:lang w:val="en-US"/>
                              </w:rPr>
                              <w:t>Sigit Susanto Putro, S.Kom., M.Kom.</w:t>
                            </w:r>
                          </w:p>
                          <w:p w14:paraId="2B937F02" w14:textId="43637EC0" w:rsidR="00D44F4B" w:rsidRDefault="00D44F4B" w:rsidP="000A4BD2">
                            <w:pPr>
                              <w:tabs>
                                <w:tab w:val="left" w:pos="2127"/>
                              </w:tabs>
                              <w:spacing w:after="0"/>
                              <w:rPr>
                                <w:b/>
                                <w:color w:val="262626"/>
                                <w:lang w:val="en-US"/>
                              </w:rPr>
                            </w:pPr>
                            <w:r>
                              <w:rPr>
                                <w:b/>
                                <w:color w:val="262626"/>
                              </w:rPr>
                              <w:t>ASISTEN</w:t>
                            </w:r>
                            <w:r>
                              <w:rPr>
                                <w:b/>
                                <w:color w:val="262626"/>
                              </w:rPr>
                              <w:tab/>
                              <w:t xml:space="preserve">: </w:t>
                            </w:r>
                            <w:r>
                              <w:rPr>
                                <w:b/>
                                <w:color w:val="262626"/>
                                <w:lang w:val="en-US"/>
                              </w:rPr>
                              <w:t>M . Badrut Tamam</w:t>
                            </w:r>
                          </w:p>
                          <w:p w14:paraId="4C7A9FF9" w14:textId="7618AF49" w:rsidR="000A4BD2" w:rsidRPr="00D44F4B" w:rsidRDefault="00D44F4B" w:rsidP="000A4BD2">
                            <w:pPr>
                              <w:tabs>
                                <w:tab w:val="left" w:pos="2127"/>
                              </w:tabs>
                              <w:spacing w:after="0"/>
                              <w:rPr>
                                <w:b/>
                                <w:color w:val="262626"/>
                                <w:lang w:val="en-US"/>
                              </w:rPr>
                            </w:pPr>
                            <w:r>
                              <w:rPr>
                                <w:b/>
                                <w:color w:val="262626"/>
                              </w:rPr>
                              <w:t>TGL PRAKTIKUM</w:t>
                            </w:r>
                            <w:r>
                              <w:rPr>
                                <w:b/>
                                <w:color w:val="262626"/>
                              </w:rPr>
                              <w:tab/>
                              <w:t xml:space="preserve">: </w:t>
                            </w:r>
                            <w:r w:rsidR="0035214E">
                              <w:rPr>
                                <w:b/>
                                <w:color w:val="262626"/>
                                <w:lang w:val="en-US"/>
                              </w:rPr>
                              <w:t xml:space="preserve">4 Oktober </w:t>
                            </w:r>
                            <w:r w:rsidR="00890CA6">
                              <w:rPr>
                                <w:b/>
                                <w:color w:val="262626"/>
                                <w:szCs w:val="24"/>
                                <w:lang w:val="en-US"/>
                              </w:rPr>
                              <w:t>2022</w:t>
                            </w:r>
                          </w:p>
                          <w:p w14:paraId="12E7BDBF" w14:textId="67CC7932" w:rsidR="00EF5CAB" w:rsidRDefault="00EF5CAB"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4E941A" id="Rectangle 17" o:spid="_x0000_s1026" style="position:absolute;left:0;text-align:left;margin-left:10.6pt;margin-top:3.05pt;width:388.45pt;height:86.4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">
                <v:path arrowok="t"/>
                <v:textbox>
                  <w:txbxContent>
                    <w:p w14:paraId="2A52522D" w14:textId="258FE955" w:rsidR="000A4BD2" w:rsidRPr="00D44F4B" w:rsidRDefault="00D44F4B" w:rsidP="000A4BD2">
                      <w:pPr>
                        <w:tabs>
                          <w:tab w:val="left" w:pos="2127"/>
                        </w:tabs>
                        <w:spacing w:after="0"/>
                        <w:rPr>
                          <w:b/>
                          <w:color w:val="262626"/>
                          <w:lang w:val="en-US"/>
                        </w:rPr>
                      </w:pPr>
                      <w:r>
                        <w:rPr>
                          <w:b/>
                          <w:color w:val="262626"/>
                        </w:rPr>
                        <w:t>NAMA</w:t>
                      </w:r>
                      <w:r>
                        <w:rPr>
                          <w:b/>
                          <w:color w:val="262626"/>
                        </w:rPr>
                        <w:tab/>
                      </w:r>
                      <w:r>
                        <w:rPr>
                          <w:b/>
                          <w:color w:val="262626"/>
                          <w:lang w:val="en-US"/>
                        </w:rPr>
                        <w:t>: Giraldo Stevanus Nainggolan</w:t>
                      </w:r>
                    </w:p>
                    <w:p w14:paraId="3327481D" w14:textId="28498C44" w:rsidR="000A4BD2" w:rsidRPr="00C37B73" w:rsidRDefault="00790DD6" w:rsidP="000A4BD2">
                      <w:pPr>
                        <w:tabs>
                          <w:tab w:val="left" w:pos="2127"/>
                        </w:tabs>
                        <w:spacing w:after="0"/>
                        <w:rPr>
                          <w:b/>
                          <w:color w:val="262626"/>
                          <w:lang w:val="en-US"/>
                        </w:rPr>
                      </w:pPr>
                      <w:r>
                        <w:rPr>
                          <w:b/>
                          <w:color w:val="262626"/>
                        </w:rPr>
                        <w:t>N.R.P</w:t>
                      </w:r>
                      <w:r>
                        <w:rPr>
                          <w:b/>
                          <w:color w:val="262626"/>
                        </w:rPr>
                        <w:tab/>
                        <w:t>: 220441100064</w:t>
                      </w:r>
                    </w:p>
                    <w:p w14:paraId="05064A1E" w14:textId="505B32AA" w:rsidR="000A4BD2" w:rsidRPr="00D44F4B" w:rsidRDefault="00D44F4B" w:rsidP="000A4BD2">
                      <w:pPr>
                        <w:tabs>
                          <w:tab w:val="left" w:pos="2127"/>
                        </w:tabs>
                        <w:spacing w:after="0"/>
                        <w:rPr>
                          <w:b/>
                          <w:color w:val="262626"/>
                          <w:lang w:val="en-US"/>
                        </w:rPr>
                      </w:pPr>
                      <w:r>
                        <w:rPr>
                          <w:b/>
                          <w:color w:val="262626"/>
                        </w:rPr>
                        <w:t>DOSEN</w:t>
                      </w:r>
                      <w:r>
                        <w:rPr>
                          <w:b/>
                          <w:color w:val="262626"/>
                        </w:rPr>
                        <w:tab/>
                        <w:t xml:space="preserve">: </w:t>
                      </w:r>
                      <w:r>
                        <w:rPr>
                          <w:b/>
                          <w:color w:val="262626"/>
                          <w:lang w:val="en-US"/>
                        </w:rPr>
                        <w:t>Sigit Susanto Putro, S.Kom., M.Kom.</w:t>
                      </w:r>
                    </w:p>
                    <w:p w14:paraId="2B937F02" w14:textId="43637EC0" w:rsidR="00D44F4B" w:rsidRDefault="00D44F4B" w:rsidP="000A4BD2">
                      <w:pPr>
                        <w:tabs>
                          <w:tab w:val="left" w:pos="2127"/>
                        </w:tabs>
                        <w:spacing w:after="0"/>
                        <w:rPr>
                          <w:b/>
                          <w:color w:val="262626"/>
                          <w:lang w:val="en-US"/>
                        </w:rPr>
                      </w:pPr>
                      <w:r>
                        <w:rPr>
                          <w:b/>
                          <w:color w:val="262626"/>
                        </w:rPr>
                        <w:t>ASISTEN</w:t>
                      </w:r>
                      <w:r>
                        <w:rPr>
                          <w:b/>
                          <w:color w:val="262626"/>
                        </w:rPr>
                        <w:tab/>
                        <w:t xml:space="preserve">: </w:t>
                      </w:r>
                      <w:r>
                        <w:rPr>
                          <w:b/>
                          <w:color w:val="262626"/>
                          <w:lang w:val="en-US"/>
                        </w:rPr>
                        <w:t>M . Badrut Tamam</w:t>
                      </w:r>
                    </w:p>
                    <w:p w14:paraId="4C7A9FF9" w14:textId="7618AF49" w:rsidR="000A4BD2" w:rsidRPr="00D44F4B" w:rsidRDefault="00D44F4B" w:rsidP="000A4BD2">
                      <w:pPr>
                        <w:tabs>
                          <w:tab w:val="left" w:pos="2127"/>
                        </w:tabs>
                        <w:spacing w:after="0"/>
                        <w:rPr>
                          <w:b/>
                          <w:color w:val="262626"/>
                          <w:lang w:val="en-US"/>
                        </w:rPr>
                      </w:pPr>
                      <w:r>
                        <w:rPr>
                          <w:b/>
                          <w:color w:val="262626"/>
                        </w:rPr>
                        <w:t>TGL PRAKTIKUM</w:t>
                      </w:r>
                      <w:r>
                        <w:rPr>
                          <w:b/>
                          <w:color w:val="262626"/>
                        </w:rPr>
                        <w:tab/>
                        <w:t xml:space="preserve">: </w:t>
                      </w:r>
                      <w:r w:rsidR="0035214E">
                        <w:rPr>
                          <w:b/>
                          <w:color w:val="262626"/>
                          <w:lang w:val="en-US"/>
                        </w:rPr>
                        <w:t xml:space="preserve">4 Oktober </w:t>
                      </w:r>
                      <w:r w:rsidR="00890CA6">
                        <w:rPr>
                          <w:b/>
                          <w:color w:val="262626"/>
                          <w:szCs w:val="24"/>
                          <w:lang w:val="en-US"/>
                        </w:rPr>
                        <w:t>2022</w:t>
                      </w:r>
                    </w:p>
                    <w:p w14:paraId="12E7BDBF" w14:textId="67CC7932" w:rsidR="00EF5CAB" w:rsidRDefault="00EF5CAB" w:rsidP="00C37B73">
                      <w:pPr>
                        <w:tabs>
                          <w:tab w:val="left" w:pos="2127"/>
                        </w:tabs>
                        <w:spacing w:after="0"/>
                        <w:rPr>
                          <w:b/>
                          <w:color w:val="262626"/>
                        </w:rPr>
                      </w:pPr>
                    </w:p>
                  </w:txbxContent>
                </v:textbox>
                <w10:wrap anchorx="margin"/>
              </v:rect>
            </w:pict>
          </mc:Fallback>
        </mc:AlternateContent>
      </w:r>
    </w:p>
    <w:p w14:paraId="673D56ED" w14:textId="77777777" w:rsidR="00EF5CAB" w:rsidRDefault="00EF5CAB" w:rsidP="00693ED1">
      <w:pPr>
        <w:tabs>
          <w:tab w:val="left" w:pos="8370"/>
        </w:tabs>
        <w:suppressAutoHyphens/>
        <w:spacing w:after="0" w:line="360" w:lineRule="auto"/>
        <w:jc w:val="both"/>
        <w:rPr>
          <w:rFonts w:eastAsia="Times New Roman" w:cs="Times New Roman"/>
          <w:b/>
          <w:color w:val="262626"/>
          <w:szCs w:val="24"/>
          <w:lang w:eastAsia="ar-SA"/>
        </w:rPr>
      </w:pPr>
    </w:p>
    <w:p w14:paraId="373CB244" w14:textId="77777777" w:rsidR="00EF5CAB" w:rsidRDefault="00EF5CAB" w:rsidP="00693ED1">
      <w:pPr>
        <w:tabs>
          <w:tab w:val="left" w:pos="8370"/>
        </w:tabs>
        <w:suppressAutoHyphens/>
        <w:spacing w:after="0" w:line="360" w:lineRule="auto"/>
        <w:jc w:val="both"/>
        <w:rPr>
          <w:rFonts w:eastAsia="Times New Roman" w:cs="Times New Roman"/>
          <w:b/>
          <w:color w:val="262626"/>
          <w:szCs w:val="24"/>
          <w:lang w:eastAsia="ar-SA"/>
        </w:rPr>
      </w:pPr>
    </w:p>
    <w:p w14:paraId="2E8FB152" w14:textId="77777777" w:rsidR="00EF5CAB" w:rsidRDefault="00EF5CAB" w:rsidP="00693ED1">
      <w:pPr>
        <w:tabs>
          <w:tab w:val="left" w:pos="8370"/>
        </w:tabs>
        <w:suppressAutoHyphens/>
        <w:spacing w:after="0" w:line="360" w:lineRule="auto"/>
        <w:jc w:val="both"/>
        <w:rPr>
          <w:rFonts w:eastAsia="Times New Roman" w:cs="Times New Roman"/>
          <w:b/>
          <w:color w:val="262626"/>
          <w:szCs w:val="24"/>
          <w:lang w:eastAsia="ar-SA"/>
        </w:rPr>
      </w:pPr>
    </w:p>
    <w:p w14:paraId="59926FBA" w14:textId="77777777" w:rsidR="00EF5CAB" w:rsidRDefault="00225DFF" w:rsidP="00693ED1">
      <w:pPr>
        <w:tabs>
          <w:tab w:val="left" w:pos="8370"/>
        </w:tabs>
        <w:suppressAutoHyphens/>
        <w:spacing w:after="0" w:line="360" w:lineRule="auto"/>
        <w:jc w:val="both"/>
        <w:rPr>
          <w:rFonts w:eastAsia="Times New Roman" w:cs="Times New Roman"/>
          <w:b/>
          <w:color w:val="262626"/>
          <w:szCs w:val="24"/>
          <w:lang w:eastAsia="ar-SA"/>
        </w:rPr>
      </w:pPr>
      <w:r>
        <w:rPr>
          <w:rFonts w:cs="Times New Roman"/>
          <w:noProof/>
          <w:szCs w:val="24"/>
          <w:lang w:val="en-US"/>
        </w:rPr>
        <mc:AlternateContent>
          <mc:Choice Requires="wps">
            <w:drawing>
              <wp:anchor distT="0" distB="0" distL="0" distR="0" simplePos="0" relativeHeight="4" behindDoc="0" locked="0" layoutInCell="1" allowOverlap="1" wp14:anchorId="36417E70" wp14:editId="099C65AF">
                <wp:simplePos x="0" y="0"/>
                <wp:positionH relativeFrom="column">
                  <wp:posOffset>1023620</wp:posOffset>
                </wp:positionH>
                <wp:positionV relativeFrom="paragraph">
                  <wp:posOffset>231774</wp:posOffset>
                </wp:positionV>
                <wp:extent cx="2903855" cy="1440815"/>
                <wp:effectExtent l="0" t="0" r="10795" b="26035"/>
                <wp:wrapNone/>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D7EFBC" w14:textId="0115644E"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35214E">
                              <w:rPr>
                                <w:b/>
                                <w:color w:val="262626"/>
                                <w:lang w:val="en-US"/>
                              </w:rPr>
                              <w:t>10</w:t>
                            </w:r>
                            <w:r w:rsidR="00414FA9">
                              <w:rPr>
                                <w:b/>
                                <w:color w:val="262626"/>
                                <w:lang w:val="en-US"/>
                              </w:rPr>
                              <w:t xml:space="preserve"> Oktober</w:t>
                            </w:r>
                            <w:r w:rsidR="00890CA6">
                              <w:rPr>
                                <w:b/>
                                <w:color w:val="262626"/>
                                <w:szCs w:val="24"/>
                                <w:lang w:val="en-US"/>
                              </w:rPr>
                              <w:t xml:space="preserve"> 2022</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08D6B85D" w:rsidR="000A4BD2" w:rsidRDefault="00115481" w:rsidP="000A4BD2">
                            <w:pPr>
                              <w:tabs>
                                <w:tab w:val="left" w:pos="2127"/>
                              </w:tabs>
                              <w:spacing w:after="0"/>
                              <w:jc w:val="center"/>
                              <w:rPr>
                                <w:b/>
                                <w:color w:val="262626"/>
                                <w:szCs w:val="24"/>
                                <w:u w:val="single"/>
                                <w:lang w:val="en-US"/>
                              </w:rPr>
                            </w:pPr>
                            <w:r>
                              <w:rPr>
                                <w:b/>
                                <w:color w:val="262626"/>
                                <w:szCs w:val="24"/>
                                <w:u w:val="single"/>
                                <w:lang w:val="en-US"/>
                              </w:rPr>
                              <w:t>M .  Badrut Tamam</w:t>
                            </w:r>
                          </w:p>
                          <w:p w14:paraId="184C35F3" w14:textId="44BAA876" w:rsidR="000A4BD2" w:rsidRPr="00E80BB4" w:rsidRDefault="000A4BD2" w:rsidP="000A4BD2">
                            <w:pPr>
                              <w:tabs>
                                <w:tab w:val="left" w:pos="2127"/>
                              </w:tabs>
                              <w:spacing w:after="0"/>
                              <w:jc w:val="center"/>
                              <w:rPr>
                                <w:b/>
                                <w:color w:val="262626"/>
                                <w:szCs w:val="24"/>
                                <w:lang w:val="en-US"/>
                              </w:rPr>
                            </w:pPr>
                            <w:r>
                              <w:rPr>
                                <w:b/>
                                <w:color w:val="262626"/>
                                <w:szCs w:val="24"/>
                              </w:rPr>
                              <w:t xml:space="preserve"> </w:t>
                            </w:r>
                            <w:r w:rsidR="00115481">
                              <w:rPr>
                                <w:b/>
                                <w:color w:val="262626"/>
                                <w:szCs w:val="24"/>
                                <w:lang w:val="en-US"/>
                              </w:rPr>
                              <w:t>21</w:t>
                            </w:r>
                            <w:r>
                              <w:rPr>
                                <w:b/>
                                <w:color w:val="262626"/>
                                <w:szCs w:val="24"/>
                              </w:rPr>
                              <w:t>.04.411.00</w:t>
                            </w:r>
                            <w:r w:rsidR="00115481">
                              <w:rPr>
                                <w:b/>
                                <w:color w:val="262626"/>
                                <w:szCs w:val="24"/>
                                <w:lang w:val="en-US"/>
                              </w:rPr>
                              <w:t>032</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417E70" id="Rectangle 10" o:spid="_x0000_s1027" style="position:absolute;left:0;text-align:left;margin-left:80.6pt;margin-top:18.25pt;width:228.65pt;height:1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">
                <v:path arrowok="t"/>
                <v:textbox>
                  <w:txbxContent>
                    <w:p w14:paraId="3AD7EFBC" w14:textId="0115644E"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35214E">
                        <w:rPr>
                          <w:b/>
                          <w:color w:val="262626"/>
                          <w:lang w:val="en-US"/>
                        </w:rPr>
                        <w:t>10</w:t>
                      </w:r>
                      <w:bookmarkStart w:id="1" w:name="_GoBack"/>
                      <w:bookmarkEnd w:id="1"/>
                      <w:r w:rsidR="00414FA9">
                        <w:rPr>
                          <w:b/>
                          <w:color w:val="262626"/>
                          <w:lang w:val="en-US"/>
                        </w:rPr>
                        <w:t xml:space="preserve"> Oktober</w:t>
                      </w:r>
                      <w:r w:rsidR="00890CA6">
                        <w:rPr>
                          <w:b/>
                          <w:color w:val="262626"/>
                          <w:szCs w:val="24"/>
                          <w:lang w:val="en-US"/>
                        </w:rPr>
                        <w:t xml:space="preserve"> 2022</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08D6B85D" w:rsidR="000A4BD2" w:rsidRDefault="00115481" w:rsidP="000A4BD2">
                      <w:pPr>
                        <w:tabs>
                          <w:tab w:val="left" w:pos="2127"/>
                        </w:tabs>
                        <w:spacing w:after="0"/>
                        <w:jc w:val="center"/>
                        <w:rPr>
                          <w:b/>
                          <w:color w:val="262626"/>
                          <w:szCs w:val="24"/>
                          <w:u w:val="single"/>
                          <w:lang w:val="en-US"/>
                        </w:rPr>
                      </w:pPr>
                      <w:r>
                        <w:rPr>
                          <w:b/>
                          <w:color w:val="262626"/>
                          <w:szCs w:val="24"/>
                          <w:u w:val="single"/>
                          <w:lang w:val="en-US"/>
                        </w:rPr>
                        <w:t>M .  Badrut Tamam</w:t>
                      </w:r>
                    </w:p>
                    <w:p w14:paraId="184C35F3" w14:textId="44BAA876" w:rsidR="000A4BD2" w:rsidRPr="00E80BB4" w:rsidRDefault="000A4BD2" w:rsidP="000A4BD2">
                      <w:pPr>
                        <w:tabs>
                          <w:tab w:val="left" w:pos="2127"/>
                        </w:tabs>
                        <w:spacing w:after="0"/>
                        <w:jc w:val="center"/>
                        <w:rPr>
                          <w:b/>
                          <w:color w:val="262626"/>
                          <w:szCs w:val="24"/>
                          <w:lang w:val="en-US"/>
                        </w:rPr>
                      </w:pPr>
                      <w:r>
                        <w:rPr>
                          <w:b/>
                          <w:color w:val="262626"/>
                          <w:szCs w:val="24"/>
                        </w:rPr>
                        <w:t xml:space="preserve"> </w:t>
                      </w:r>
                      <w:r w:rsidR="00115481">
                        <w:rPr>
                          <w:b/>
                          <w:color w:val="262626"/>
                          <w:szCs w:val="24"/>
                          <w:lang w:val="en-US"/>
                        </w:rPr>
                        <w:t>21</w:t>
                      </w:r>
                      <w:r>
                        <w:rPr>
                          <w:b/>
                          <w:color w:val="262626"/>
                          <w:szCs w:val="24"/>
                        </w:rPr>
                        <w:t>.04.411.00</w:t>
                      </w:r>
                      <w:r w:rsidR="00115481">
                        <w:rPr>
                          <w:b/>
                          <w:color w:val="262626"/>
                          <w:szCs w:val="24"/>
                          <w:lang w:val="en-US"/>
                        </w:rPr>
                        <w:t>032</w:t>
                      </w:r>
                    </w:p>
                    <w:p w14:paraId="3EBE5C81" w14:textId="77777777" w:rsidR="000A4BD2" w:rsidRDefault="000A4BD2" w:rsidP="000A4BD2">
                      <w:pPr>
                        <w:tabs>
                          <w:tab w:val="left" w:pos="2127"/>
                        </w:tabs>
                        <w:jc w:val="center"/>
                        <w:rPr>
                          <w:b/>
                          <w:color w:val="262626"/>
                        </w:rPr>
                      </w:pPr>
                    </w:p>
                    <w:p w14:paraId="3CD00F12" w14:textId="77777777" w:rsidR="00EF5CAB" w:rsidRDefault="00EF5CAB">
                      <w:pPr>
                        <w:tabs>
                          <w:tab w:val="left" w:pos="2127"/>
                        </w:tabs>
                        <w:jc w:val="center"/>
                        <w:rPr>
                          <w:b/>
                          <w:color w:val="262626"/>
                        </w:rPr>
                      </w:pPr>
                    </w:p>
                  </w:txbxContent>
                </v:textbox>
              </v:rect>
            </w:pict>
          </mc:Fallback>
        </mc:AlternateContent>
      </w:r>
    </w:p>
    <w:p w14:paraId="61D523B6" w14:textId="77777777" w:rsidR="00EF5CAB" w:rsidRDefault="00EF5CAB" w:rsidP="00693ED1">
      <w:pPr>
        <w:tabs>
          <w:tab w:val="left" w:pos="8370"/>
        </w:tabs>
        <w:suppressAutoHyphens/>
        <w:spacing w:after="0" w:line="360" w:lineRule="auto"/>
        <w:jc w:val="both"/>
        <w:rPr>
          <w:rFonts w:eastAsia="Times New Roman" w:cs="Times New Roman"/>
          <w:b/>
          <w:color w:val="262626"/>
          <w:szCs w:val="24"/>
          <w:lang w:eastAsia="ar-SA"/>
        </w:rPr>
      </w:pPr>
    </w:p>
    <w:p w14:paraId="48C7E199" w14:textId="442D20FB" w:rsidR="00EF5CAB" w:rsidRDefault="00EF5CAB" w:rsidP="00693ED1">
      <w:pPr>
        <w:tabs>
          <w:tab w:val="left" w:pos="8370"/>
        </w:tabs>
        <w:suppressAutoHyphens/>
        <w:spacing w:after="0" w:line="360" w:lineRule="auto"/>
        <w:jc w:val="both"/>
        <w:rPr>
          <w:rFonts w:eastAsia="Times New Roman" w:cs="Times New Roman"/>
          <w:b/>
          <w:color w:val="262626"/>
          <w:szCs w:val="24"/>
          <w:lang w:eastAsia="ar-SA"/>
        </w:rPr>
      </w:pPr>
    </w:p>
    <w:p w14:paraId="37267450" w14:textId="48A57C76" w:rsidR="00EF5CAB" w:rsidRDefault="00EF5CAB" w:rsidP="00693ED1">
      <w:pPr>
        <w:tabs>
          <w:tab w:val="left" w:pos="8370"/>
        </w:tabs>
        <w:suppressAutoHyphens/>
        <w:spacing w:after="0" w:line="360" w:lineRule="auto"/>
        <w:jc w:val="both"/>
        <w:rPr>
          <w:rFonts w:eastAsia="Times New Roman" w:cs="Times New Roman"/>
          <w:b/>
          <w:color w:val="262626"/>
          <w:szCs w:val="24"/>
          <w:lang w:eastAsia="ar-SA"/>
        </w:rPr>
      </w:pPr>
    </w:p>
    <w:p w14:paraId="5948F0B6" w14:textId="4F902C35" w:rsidR="00EF5CAB" w:rsidRDefault="00EF5CAB" w:rsidP="00693ED1">
      <w:pPr>
        <w:tabs>
          <w:tab w:val="left" w:pos="8370"/>
        </w:tabs>
        <w:suppressAutoHyphens/>
        <w:spacing w:after="0" w:line="360" w:lineRule="auto"/>
        <w:jc w:val="both"/>
        <w:rPr>
          <w:rFonts w:eastAsia="Times New Roman" w:cs="Times New Roman"/>
          <w:b/>
          <w:color w:val="262626"/>
          <w:szCs w:val="24"/>
          <w:lang w:eastAsia="ar-SA"/>
        </w:rPr>
      </w:pPr>
    </w:p>
    <w:p w14:paraId="5E47532D" w14:textId="37C27B7B" w:rsidR="00EF5CAB" w:rsidRDefault="00EF5CAB" w:rsidP="00693ED1">
      <w:pPr>
        <w:tabs>
          <w:tab w:val="left" w:pos="8370"/>
        </w:tabs>
        <w:suppressAutoHyphens/>
        <w:spacing w:after="0" w:line="360" w:lineRule="auto"/>
        <w:ind w:left="2835"/>
        <w:jc w:val="both"/>
        <w:rPr>
          <w:rFonts w:eastAsia="Times New Roman" w:cs="Times New Roman"/>
          <w:b/>
          <w:color w:val="262626"/>
          <w:szCs w:val="24"/>
          <w:lang w:eastAsia="ar-SA"/>
        </w:rPr>
      </w:pPr>
    </w:p>
    <w:p w14:paraId="714ED61D" w14:textId="1C8C323F" w:rsidR="00EF5CAB" w:rsidRDefault="00EF5CAB" w:rsidP="00693ED1">
      <w:pPr>
        <w:tabs>
          <w:tab w:val="left" w:pos="8370"/>
        </w:tabs>
        <w:suppressAutoHyphens/>
        <w:spacing w:after="0" w:line="360" w:lineRule="auto"/>
        <w:ind w:left="2835"/>
        <w:jc w:val="both"/>
        <w:rPr>
          <w:rFonts w:eastAsia="Times New Roman" w:cs="Times New Roman"/>
          <w:b/>
          <w:color w:val="262626"/>
          <w:szCs w:val="24"/>
          <w:lang w:eastAsia="ar-SA"/>
        </w:rPr>
      </w:pPr>
    </w:p>
    <w:p w14:paraId="7878FE88" w14:textId="0B58EEAE" w:rsidR="00EF5CAB" w:rsidRDefault="00EF5CAB" w:rsidP="00693ED1">
      <w:pPr>
        <w:tabs>
          <w:tab w:val="left" w:pos="8370"/>
        </w:tabs>
        <w:suppressAutoHyphens/>
        <w:spacing w:after="0" w:line="360" w:lineRule="auto"/>
        <w:ind w:left="2835"/>
        <w:jc w:val="both"/>
        <w:rPr>
          <w:rFonts w:eastAsia="Times New Roman" w:cs="Times New Roman"/>
          <w:b/>
          <w:color w:val="262626"/>
          <w:szCs w:val="24"/>
          <w:lang w:eastAsia="ar-SA"/>
        </w:rPr>
      </w:pPr>
    </w:p>
    <w:p w14:paraId="57DC55A8" w14:textId="6DC92D8C" w:rsidR="00EF5CAB" w:rsidRDefault="00414FA9" w:rsidP="00414FA9">
      <w:pPr>
        <w:tabs>
          <w:tab w:val="left" w:pos="8370"/>
        </w:tabs>
        <w:suppressAutoHyphens/>
        <w:spacing w:after="0" w:line="360" w:lineRule="auto"/>
        <w:ind w:left="2694"/>
        <w:jc w:val="right"/>
        <w:rPr>
          <w:rFonts w:eastAsia="Times New Roman" w:cs="Times New Roman"/>
          <w:b/>
          <w:color w:val="262626"/>
          <w:szCs w:val="24"/>
          <w:lang w:val="en-US" w:eastAsia="ar-SA"/>
        </w:rPr>
      </w:pPr>
      <w:r>
        <w:rPr>
          <w:rFonts w:eastAsia="Times New Roman" w:cs="Times New Roman"/>
          <w:b/>
          <w:noProof/>
          <w:color w:val="262626"/>
          <w:szCs w:val="24"/>
          <w:lang w:val="en-US"/>
        </w:rPr>
        <w:drawing>
          <wp:anchor distT="0" distB="0" distL="0" distR="0" simplePos="0" relativeHeight="2" behindDoc="0" locked="0" layoutInCell="1" allowOverlap="1" wp14:anchorId="4FF5A518" wp14:editId="6533E20D">
            <wp:simplePos x="0" y="0"/>
            <wp:positionH relativeFrom="margin">
              <wp:align>left</wp:align>
            </wp:positionH>
            <wp:positionV relativeFrom="paragraph">
              <wp:posOffset>34290</wp:posOffset>
            </wp:positionV>
            <wp:extent cx="1271905" cy="1252220"/>
            <wp:effectExtent l="0" t="0" r="4445" b="508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pic:blipFill>
                  <pic:spPr>
                    <a:xfrm>
                      <a:off x="0" y="0"/>
                      <a:ext cx="1271905" cy="1252220"/>
                    </a:xfrm>
                    <a:prstGeom prst="rect">
                      <a:avLst/>
                    </a:prstGeom>
                    <a:ln>
                      <a:noFill/>
                    </a:ln>
                  </pic:spPr>
                </pic:pic>
              </a:graphicData>
            </a:graphic>
          </wp:anchor>
        </w:drawing>
      </w:r>
      <w:r w:rsidR="00225DFF">
        <w:rPr>
          <w:rFonts w:eastAsia="Times New Roman" w:cs="Times New Roman"/>
          <w:b/>
          <w:color w:val="262626"/>
          <w:szCs w:val="24"/>
          <w:lang w:eastAsia="ar-SA"/>
        </w:rPr>
        <w:t xml:space="preserve">LABORATORIUM </w:t>
      </w:r>
      <w:r w:rsidR="00225DFF">
        <w:rPr>
          <w:rFonts w:eastAsia="Times New Roman" w:cs="Times New Roman"/>
          <w:b/>
          <w:color w:val="262626"/>
          <w:szCs w:val="24"/>
          <w:lang w:val="en-US" w:eastAsia="ar-SA"/>
        </w:rPr>
        <w:t>BISNIS INTELIJEN SISTEM</w:t>
      </w:r>
    </w:p>
    <w:p w14:paraId="3ACF03AB" w14:textId="24B9DACF" w:rsidR="00EF5CAB" w:rsidRDefault="00225DFF" w:rsidP="00414FA9">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w:t>
      </w:r>
      <w:r w:rsidR="00392DFA">
        <w:rPr>
          <w:rFonts w:eastAsia="Times New Roman" w:cs="Times New Roman"/>
          <w:b/>
          <w:color w:val="262626"/>
          <w:szCs w:val="24"/>
          <w:lang w:val="en-GB" w:eastAsia="ar-SA"/>
        </w:rPr>
        <w:t>PRODI</w:t>
      </w:r>
      <w:r>
        <w:rPr>
          <w:rFonts w:eastAsia="Times New Roman" w:cs="Times New Roman"/>
          <w:b/>
          <w:color w:val="262626"/>
          <w:szCs w:val="24"/>
          <w:lang w:eastAsia="ar-SA"/>
        </w:rPr>
        <w:t xml:space="preserve"> SISTEM INFORMASI</w:t>
      </w:r>
    </w:p>
    <w:p w14:paraId="090C0DDC" w14:textId="67334887" w:rsidR="00890CA6" w:rsidRPr="00890CA6" w:rsidRDefault="00890CA6" w:rsidP="00414FA9">
      <w:pPr>
        <w:tabs>
          <w:tab w:val="left" w:pos="8370"/>
        </w:tabs>
        <w:suppressAutoHyphens/>
        <w:spacing w:after="0" w:line="360" w:lineRule="auto"/>
        <w:jc w:val="right"/>
        <w:rPr>
          <w:rFonts w:eastAsia="Times New Roman" w:cs="Times New Roman"/>
          <w:b/>
          <w:color w:val="262626"/>
          <w:szCs w:val="24"/>
          <w:lang w:val="en-US" w:eastAsia="ar-SA"/>
        </w:rPr>
      </w:pPr>
      <w:r>
        <w:rPr>
          <w:rFonts w:eastAsia="Times New Roman" w:cs="Times New Roman"/>
          <w:b/>
          <w:color w:val="262626"/>
          <w:szCs w:val="24"/>
          <w:lang w:val="en-US" w:eastAsia="ar-SA"/>
        </w:rPr>
        <w:t>JURUSAN TEKNIK INFORMATIKA</w:t>
      </w:r>
    </w:p>
    <w:p w14:paraId="32CC97B4" w14:textId="77777777" w:rsidR="00EF5CAB" w:rsidRDefault="00225DFF" w:rsidP="00414FA9">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FAKULTAS TEKNIK</w:t>
      </w:r>
    </w:p>
    <w:p w14:paraId="6DE4B366" w14:textId="77777777" w:rsidR="00EF5CAB" w:rsidRPr="00C0012B" w:rsidRDefault="00225DFF" w:rsidP="00414FA9">
      <w:pPr>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UNIVERSITAS</w:t>
      </w:r>
      <w:r w:rsidRPr="00C0012B">
        <w:rPr>
          <w:rFonts w:eastAsia="Times New Roman" w:cs="Times New Roman"/>
          <w:b/>
          <w:color w:val="262626"/>
          <w:szCs w:val="24"/>
          <w:lang w:eastAsia="ar-SA"/>
        </w:rPr>
        <w:t xml:space="preserve"> TRUNOJOYO MADURA</w:t>
      </w:r>
    </w:p>
    <w:p w14:paraId="58D3361D" w14:textId="39CFDB04" w:rsidR="00A04EC5" w:rsidRPr="00A04EC5" w:rsidRDefault="00225DFF" w:rsidP="00BF2448">
      <w:pPr>
        <w:pStyle w:val="Heading1"/>
        <w:spacing w:before="0" w:line="360" w:lineRule="auto"/>
        <w:rPr>
          <w:rFonts w:cs="Times New Roman"/>
          <w:b/>
          <w:bCs/>
          <w:sz w:val="24"/>
          <w:szCs w:val="24"/>
        </w:rPr>
      </w:pPr>
      <w:r w:rsidRPr="00C0012B">
        <w:rPr>
          <w:rFonts w:cs="Times New Roman"/>
          <w:b/>
          <w:bCs/>
          <w:sz w:val="24"/>
          <w:szCs w:val="24"/>
        </w:rPr>
        <w:lastRenderedPageBreak/>
        <w:t xml:space="preserve">BAB I </w:t>
      </w:r>
      <w:r w:rsidR="006A74EB">
        <w:rPr>
          <w:rFonts w:cs="Times New Roman"/>
          <w:b/>
          <w:bCs/>
          <w:sz w:val="24"/>
          <w:szCs w:val="24"/>
        </w:rPr>
        <w:br/>
      </w:r>
      <w:r w:rsidRPr="00C0012B">
        <w:rPr>
          <w:rFonts w:cs="Times New Roman"/>
          <w:b/>
          <w:bCs/>
          <w:sz w:val="24"/>
          <w:szCs w:val="24"/>
        </w:rPr>
        <w:t>PENDAHULUAN</w:t>
      </w:r>
    </w:p>
    <w:p w14:paraId="66415843" w14:textId="055CC6A2" w:rsidR="00EF5CAB" w:rsidRDefault="00225DFF" w:rsidP="00BF2448">
      <w:pPr>
        <w:pStyle w:val="Heading2"/>
        <w:numPr>
          <w:ilvl w:val="1"/>
          <w:numId w:val="1"/>
        </w:numPr>
        <w:spacing w:before="0" w:line="360" w:lineRule="auto"/>
        <w:jc w:val="both"/>
        <w:rPr>
          <w:rFonts w:cs="Times New Roman"/>
          <w:b/>
          <w:bCs/>
          <w:szCs w:val="24"/>
        </w:rPr>
      </w:pPr>
      <w:r w:rsidRPr="00C0012B">
        <w:rPr>
          <w:rFonts w:cs="Times New Roman"/>
          <w:b/>
          <w:bCs/>
          <w:szCs w:val="24"/>
        </w:rPr>
        <w:t>Latar Belakang</w:t>
      </w:r>
      <w:r w:rsidR="00732560">
        <w:rPr>
          <w:rFonts w:cs="Times New Roman"/>
          <w:b/>
          <w:bCs/>
          <w:szCs w:val="24"/>
          <w:lang w:val="en-US"/>
        </w:rPr>
        <w:t xml:space="preserve"> </w:t>
      </w:r>
    </w:p>
    <w:p w14:paraId="4D067ABD" w14:textId="04B5A1D0" w:rsidR="00E760AE" w:rsidRDefault="00E760AE" w:rsidP="00BF2448">
      <w:pPr>
        <w:spacing w:line="360" w:lineRule="auto"/>
        <w:ind w:firstLine="360"/>
        <w:jc w:val="both"/>
        <w:rPr>
          <w:lang w:val="en-US"/>
        </w:rPr>
      </w:pPr>
      <w:r>
        <w:rPr>
          <w:lang w:val="en-US"/>
        </w:rPr>
        <w:t xml:space="preserve">Penyeleksian kondisi </w:t>
      </w:r>
      <w:r w:rsidR="00BE3976">
        <w:rPr>
          <w:lang w:val="en-US"/>
        </w:rPr>
        <w:t xml:space="preserve">adalah rangkaian proses dalam membuat sebuah kegiatan pengalokasian yang mampu merancang atau memilah kata menjadi terstruktur baik adanya (sempurna). Kata </w:t>
      </w:r>
      <w:r w:rsidR="00B147EF">
        <w:rPr>
          <w:lang w:val="en-US"/>
        </w:rPr>
        <w:t>“</w:t>
      </w:r>
      <w:r w:rsidR="00BE3976">
        <w:rPr>
          <w:lang w:val="en-US"/>
        </w:rPr>
        <w:t>Penyeleksian</w:t>
      </w:r>
      <w:r w:rsidR="00B147EF">
        <w:rPr>
          <w:lang w:val="en-US"/>
        </w:rPr>
        <w:t>” seri</w:t>
      </w:r>
      <w:r w:rsidR="00BE3976">
        <w:rPr>
          <w:lang w:val="en-US"/>
        </w:rPr>
        <w:t xml:space="preserve">ng di jumpai pada hamper semua kegiatan dalam aktifitas manusia termasuk: arsitektur, programan neraca sipil, bagian kesehatan, segala bentuk pelatihan atau webinar, perlombaan atau merebut sebuah gelar (kejuaraan), </w:t>
      </w:r>
      <w:r w:rsidR="00463429">
        <w:rPr>
          <w:lang w:val="en-US"/>
        </w:rPr>
        <w:t xml:space="preserve">mencari kerja, instansi pendidikan, dll. Begitu </w:t>
      </w:r>
      <w:r w:rsidR="00B147EF">
        <w:rPr>
          <w:lang w:val="en-US"/>
        </w:rPr>
        <w:t>juga dengan kata “K</w:t>
      </w:r>
      <w:r w:rsidR="00463429">
        <w:rPr>
          <w:lang w:val="en-US"/>
        </w:rPr>
        <w:t>ondisi</w:t>
      </w:r>
      <w:r w:rsidR="00B147EF">
        <w:rPr>
          <w:lang w:val="en-US"/>
        </w:rPr>
        <w:t>”</w:t>
      </w:r>
      <w:r w:rsidR="00463429">
        <w:rPr>
          <w:lang w:val="en-US"/>
        </w:rPr>
        <w:t xml:space="preserve"> </w:t>
      </w:r>
      <w:r w:rsidR="00B147EF">
        <w:rPr>
          <w:lang w:val="en-US"/>
        </w:rPr>
        <w:t>sering juga kita jumpai dalam kegiatan sehari-hari dan banyak digunakan atau terlintas sebagai bahan pembicaraan seperti: menyatakan lokasi, kondisi fisik pada objek, tolak ukur nuansa instansi tersendiri, dan segala apa yang kita inginkan atau cita-citakan.</w:t>
      </w:r>
      <w:r w:rsidR="00BE3976">
        <w:rPr>
          <w:lang w:val="en-US"/>
        </w:rPr>
        <w:t xml:space="preserve">  </w:t>
      </w:r>
    </w:p>
    <w:p w14:paraId="470D69C0" w14:textId="4014B7B2" w:rsidR="00B147EF" w:rsidRPr="002718A0" w:rsidRDefault="00B147EF" w:rsidP="00BF2448">
      <w:pPr>
        <w:spacing w:line="360" w:lineRule="auto"/>
        <w:ind w:firstLine="360"/>
        <w:jc w:val="both"/>
        <w:rPr>
          <w:lang w:val="en-US"/>
        </w:rPr>
      </w:pPr>
      <w:r>
        <w:rPr>
          <w:lang w:val="en-US"/>
        </w:rPr>
        <w:t xml:space="preserve">Pada umumnya kata “Penyeleksian Kondisi” menurut </w:t>
      </w:r>
      <w:r w:rsidR="002718A0" w:rsidRPr="002718A0">
        <w:rPr>
          <w:lang w:val="en-US"/>
        </w:rPr>
        <w:t>Menurut M. Manularang (2011) (seperti yang dikutip I Komang ardana, Ni Wayan Mujiati, dan I Wayan Mudiartha Utama)</w:t>
      </w:r>
      <w:r w:rsidR="002718A0">
        <w:rPr>
          <w:lang w:val="en-US"/>
        </w:rPr>
        <w:t xml:space="preserve"> diartikan sebagai salah satu istilah :”</w:t>
      </w:r>
      <w:r w:rsidR="002718A0" w:rsidRPr="002718A0">
        <w:rPr>
          <w:b/>
          <w:i/>
          <w:lang w:val="en-US"/>
        </w:rPr>
        <w:t>freepare of selections</w:t>
      </w:r>
      <w:r w:rsidR="002718A0">
        <w:rPr>
          <w:b/>
          <w:i/>
          <w:lang w:val="en-US"/>
        </w:rPr>
        <w:t>”</w:t>
      </w:r>
      <w:r w:rsidR="002718A0">
        <w:rPr>
          <w:i/>
          <w:lang w:val="en-US"/>
        </w:rPr>
        <w:t xml:space="preserve"> </w:t>
      </w:r>
      <w:r w:rsidR="002718A0">
        <w:rPr>
          <w:lang w:val="en-US"/>
        </w:rPr>
        <w:t xml:space="preserve">merupakan hal yang sudah mutlak menjadi penyandang kebebasan yang terstruktur namun terikat seperti: pandangan proses, cara pembuatan, penyeleksian, penyaringan, hasil distribusi dari segala sisi, dan pemilihan. Begitu banyak yang terjadi dalam hidup ini sehingga harus menjadi persiapan kita untuk berinovasi </w:t>
      </w:r>
      <w:r w:rsidR="00937E97">
        <w:rPr>
          <w:lang w:val="en-US"/>
        </w:rPr>
        <w:t>melakukan berubahan menuju hal yang lebih banyak karna diera modrn harus lebih bijak dan antusias</w:t>
      </w:r>
    </w:p>
    <w:p w14:paraId="782C7C87" w14:textId="77777777" w:rsidR="00EF5CAB" w:rsidRPr="00C0012B" w:rsidRDefault="00225DFF" w:rsidP="00BF2448">
      <w:pPr>
        <w:pStyle w:val="Heading2"/>
        <w:numPr>
          <w:ilvl w:val="1"/>
          <w:numId w:val="1"/>
        </w:numPr>
        <w:spacing w:before="0" w:line="360" w:lineRule="auto"/>
        <w:jc w:val="both"/>
        <w:rPr>
          <w:rFonts w:cs="Times New Roman"/>
          <w:b/>
          <w:bCs/>
          <w:szCs w:val="24"/>
        </w:rPr>
      </w:pPr>
      <w:r w:rsidRPr="00C0012B">
        <w:rPr>
          <w:rFonts w:cs="Times New Roman"/>
          <w:b/>
          <w:bCs/>
          <w:szCs w:val="24"/>
        </w:rPr>
        <w:t>Tujuan</w:t>
      </w:r>
    </w:p>
    <w:p w14:paraId="5DB24991" w14:textId="179A2B8A" w:rsidR="00EF5CAB" w:rsidRPr="00CA11D8" w:rsidRDefault="00CA11D8" w:rsidP="00BF2448">
      <w:pPr>
        <w:pStyle w:val="ListParagraph"/>
        <w:numPr>
          <w:ilvl w:val="0"/>
          <w:numId w:val="7"/>
        </w:numPr>
        <w:spacing w:line="360" w:lineRule="auto"/>
        <w:jc w:val="both"/>
        <w:rPr>
          <w:rFonts w:cs="Times New Roman"/>
          <w:szCs w:val="24"/>
        </w:rPr>
      </w:pPr>
      <w:r w:rsidRPr="006F6D40">
        <w:rPr>
          <w:rFonts w:cs="Times New Roman"/>
          <w:szCs w:val="24"/>
          <w:lang w:val="sv-SE"/>
        </w:rPr>
        <w:t xml:space="preserve">Mampu </w:t>
      </w:r>
      <w:r w:rsidR="0048494D">
        <w:rPr>
          <w:rFonts w:cs="Times New Roman"/>
          <w:szCs w:val="24"/>
          <w:lang w:val="sv-SE"/>
        </w:rPr>
        <w:t>Menjelaskan Penyeleksian</w:t>
      </w:r>
      <w:r w:rsidR="00BE3976">
        <w:rPr>
          <w:rFonts w:cs="Times New Roman"/>
          <w:szCs w:val="24"/>
          <w:lang w:val="sv-SE"/>
        </w:rPr>
        <w:t xml:space="preserve"> pada Algoritma Pemrograman</w:t>
      </w:r>
      <w:r w:rsidRPr="006F6D40">
        <w:rPr>
          <w:rFonts w:cs="Times New Roman"/>
          <w:szCs w:val="24"/>
          <w:lang w:val="sv-SE"/>
        </w:rPr>
        <w:t xml:space="preserve"> </w:t>
      </w:r>
      <w:r>
        <w:rPr>
          <w:rFonts w:cs="Times New Roman"/>
          <w:szCs w:val="24"/>
          <w:lang w:val="sv-SE"/>
        </w:rPr>
        <w:t xml:space="preserve">                   </w:t>
      </w:r>
    </w:p>
    <w:p w14:paraId="30F80240" w14:textId="77777777" w:rsidR="00CA11D8" w:rsidRPr="006F6D40" w:rsidRDefault="00CA11D8" w:rsidP="00BF2448">
      <w:pPr>
        <w:pStyle w:val="ListParagraph"/>
        <w:numPr>
          <w:ilvl w:val="0"/>
          <w:numId w:val="7"/>
        </w:numPr>
        <w:spacing w:line="360" w:lineRule="auto"/>
        <w:jc w:val="both"/>
        <w:rPr>
          <w:rFonts w:cs="Times New Roman"/>
          <w:szCs w:val="24"/>
        </w:rPr>
      </w:pPr>
      <w:r>
        <w:rPr>
          <w:rFonts w:cs="Times New Roman"/>
          <w:szCs w:val="24"/>
          <w:lang w:val="en-US"/>
        </w:rPr>
        <w:t>Mampu Menjelaskan Fungsi Lambang Pada Alogaritma</w:t>
      </w:r>
    </w:p>
    <w:p w14:paraId="06BB117D" w14:textId="62E6771E" w:rsidR="00732560" w:rsidRPr="00732560" w:rsidRDefault="00732560" w:rsidP="00BF2448">
      <w:pPr>
        <w:pStyle w:val="ListParagraph"/>
        <w:numPr>
          <w:ilvl w:val="0"/>
          <w:numId w:val="7"/>
        </w:numPr>
        <w:spacing w:line="360" w:lineRule="auto"/>
        <w:jc w:val="both"/>
        <w:rPr>
          <w:rFonts w:cs="Times New Roman"/>
          <w:szCs w:val="24"/>
        </w:rPr>
      </w:pPr>
      <w:r>
        <w:t>Mampu memahami macam – macam penyeleksian kondisi</w:t>
      </w:r>
    </w:p>
    <w:p w14:paraId="2896E831" w14:textId="519A9B49" w:rsidR="00790DD6" w:rsidRPr="00C0012B" w:rsidRDefault="00790DD6" w:rsidP="00BF2448">
      <w:pPr>
        <w:pStyle w:val="ListParagraph"/>
        <w:numPr>
          <w:ilvl w:val="0"/>
          <w:numId w:val="7"/>
        </w:numPr>
        <w:spacing w:line="360" w:lineRule="auto"/>
        <w:jc w:val="both"/>
        <w:rPr>
          <w:rFonts w:cs="Times New Roman"/>
          <w:szCs w:val="24"/>
        </w:rPr>
      </w:pPr>
      <w:r>
        <w:rPr>
          <w:rFonts w:cs="Times New Roman"/>
          <w:szCs w:val="24"/>
          <w:lang w:val="en-US"/>
        </w:rPr>
        <w:t>Menciptakan kemampuan pengoprasian dasar bahasa pemrograman</w:t>
      </w:r>
    </w:p>
    <w:p w14:paraId="1BBD29B4" w14:textId="77777777" w:rsidR="00EF5CAB" w:rsidRPr="00C0012B" w:rsidRDefault="00EF5CAB" w:rsidP="00D006E5">
      <w:pPr>
        <w:spacing w:after="0" w:line="276" w:lineRule="auto"/>
        <w:jc w:val="both"/>
        <w:rPr>
          <w:rFonts w:cs="Times New Roman"/>
          <w:szCs w:val="24"/>
        </w:rPr>
      </w:pPr>
    </w:p>
    <w:p w14:paraId="42F592B1" w14:textId="77777777" w:rsidR="00EF5CAB" w:rsidRPr="00C0012B" w:rsidRDefault="00225DFF" w:rsidP="00693ED1">
      <w:pPr>
        <w:pStyle w:val="ListParagraph"/>
        <w:spacing w:after="0" w:line="360" w:lineRule="auto"/>
        <w:ind w:left="360"/>
        <w:jc w:val="both"/>
        <w:rPr>
          <w:rFonts w:cs="Times New Roman"/>
          <w:szCs w:val="24"/>
        </w:rPr>
      </w:pPr>
      <w:r w:rsidRPr="00C0012B">
        <w:rPr>
          <w:rFonts w:cs="Times New Roman"/>
          <w:b/>
          <w:bCs/>
          <w:szCs w:val="24"/>
        </w:rPr>
        <w:br w:type="page"/>
      </w:r>
    </w:p>
    <w:p w14:paraId="452FF72B" w14:textId="262B9E83" w:rsidR="00EF5CAB" w:rsidRDefault="00693ED1" w:rsidP="00BF2448">
      <w:pPr>
        <w:spacing w:line="360" w:lineRule="auto"/>
        <w:ind w:left="540" w:hanging="540"/>
        <w:jc w:val="center"/>
        <w:rPr>
          <w:rFonts w:cs="Times New Roman"/>
          <w:b/>
          <w:szCs w:val="24"/>
          <w:lang w:val="en-US"/>
        </w:rPr>
      </w:pPr>
      <w:r>
        <w:rPr>
          <w:rFonts w:cs="Times New Roman"/>
          <w:b/>
          <w:szCs w:val="24"/>
          <w:lang w:val="en-US"/>
        </w:rPr>
        <w:lastRenderedPageBreak/>
        <w:t>Bab II</w:t>
      </w:r>
    </w:p>
    <w:p w14:paraId="726CDD4E" w14:textId="35B10255" w:rsidR="00693ED1" w:rsidRPr="00693ED1" w:rsidRDefault="00693ED1" w:rsidP="00BF2448">
      <w:pPr>
        <w:spacing w:line="360" w:lineRule="auto"/>
        <w:ind w:left="540" w:hanging="540"/>
        <w:jc w:val="center"/>
        <w:rPr>
          <w:rFonts w:cs="Times New Roman"/>
          <w:b/>
          <w:szCs w:val="24"/>
          <w:lang w:val="en-US"/>
        </w:rPr>
      </w:pPr>
      <w:r>
        <w:rPr>
          <w:rFonts w:cs="Times New Roman"/>
          <w:b/>
          <w:szCs w:val="24"/>
          <w:lang w:val="en-US"/>
        </w:rPr>
        <w:t>DASAR TEORI</w:t>
      </w:r>
    </w:p>
    <w:p w14:paraId="37C3F344" w14:textId="32129AC6" w:rsidR="006A74EB" w:rsidRPr="00CA11D8" w:rsidRDefault="0048494D" w:rsidP="00BF2448">
      <w:pPr>
        <w:pStyle w:val="Heading2"/>
        <w:numPr>
          <w:ilvl w:val="1"/>
          <w:numId w:val="10"/>
        </w:numPr>
        <w:spacing w:before="0" w:line="360" w:lineRule="auto"/>
        <w:jc w:val="both"/>
        <w:rPr>
          <w:rFonts w:cs="Times New Roman"/>
          <w:b/>
          <w:bCs/>
          <w:szCs w:val="24"/>
          <w:lang w:val="en-US"/>
        </w:rPr>
      </w:pPr>
      <w:r>
        <w:rPr>
          <w:rFonts w:cs="Times New Roman"/>
          <w:b/>
          <w:bCs/>
          <w:szCs w:val="24"/>
          <w:lang w:val="en-US"/>
        </w:rPr>
        <w:t>Pengertian Penyeleksian Kondisi</w:t>
      </w:r>
    </w:p>
    <w:p w14:paraId="4825582E" w14:textId="77777777" w:rsidR="0048494D" w:rsidRDefault="0048494D" w:rsidP="00BF2448">
      <w:pPr>
        <w:spacing w:line="360" w:lineRule="auto"/>
        <w:ind w:firstLine="360"/>
        <w:jc w:val="both"/>
        <w:rPr>
          <w:lang w:val="en-US"/>
        </w:rPr>
      </w:pPr>
      <w:bookmarkStart w:id="0" w:name="_Toc86011272"/>
      <w:bookmarkStart w:id="1" w:name="_Toc89060822"/>
      <w:r w:rsidRPr="0048494D">
        <w:rPr>
          <w:lang w:val="en-US"/>
        </w:rPr>
        <w:t>Pada umumnya dalam membuat program, selalu</w:t>
      </w:r>
      <w:r>
        <w:rPr>
          <w:lang w:val="en-US"/>
        </w:rPr>
        <w:t xml:space="preserve"> ada seleksi dimana diperlukan </w:t>
      </w:r>
      <w:r w:rsidRPr="0048494D">
        <w:rPr>
          <w:lang w:val="en-US"/>
        </w:rPr>
        <w:t>pengecekan suatu kondisi untuk mengarahka</w:t>
      </w:r>
      <w:r>
        <w:rPr>
          <w:lang w:val="en-US"/>
        </w:rPr>
        <w:t xml:space="preserve">n program agar berjalan sesuai </w:t>
      </w:r>
      <w:r w:rsidRPr="0048494D">
        <w:rPr>
          <w:lang w:val="en-US"/>
        </w:rPr>
        <w:t>keinginan. Pada Python untuk melakukan suatu pen</w:t>
      </w:r>
      <w:r>
        <w:rPr>
          <w:lang w:val="en-US"/>
        </w:rPr>
        <w:t xml:space="preserve">gecekan kondisi, terdapat tiga macam statemen. Antara lain : </w:t>
      </w:r>
    </w:p>
    <w:p w14:paraId="3D7E9FE6" w14:textId="6D8F2FF4" w:rsidR="0048494D" w:rsidRDefault="0048494D" w:rsidP="00BF2448">
      <w:pPr>
        <w:pStyle w:val="ListParagraph"/>
        <w:numPr>
          <w:ilvl w:val="0"/>
          <w:numId w:val="17"/>
        </w:numPr>
        <w:spacing w:line="360" w:lineRule="auto"/>
        <w:jc w:val="both"/>
        <w:rPr>
          <w:lang w:val="en-US"/>
        </w:rPr>
      </w:pPr>
      <w:r>
        <w:rPr>
          <w:lang w:val="en-US"/>
        </w:rPr>
        <w:t>Perintah if</w:t>
      </w:r>
    </w:p>
    <w:p w14:paraId="3CF3BC64" w14:textId="0DF3C413" w:rsidR="0048494D" w:rsidRDefault="0048494D" w:rsidP="00BF2448">
      <w:pPr>
        <w:pStyle w:val="ListParagraph"/>
        <w:numPr>
          <w:ilvl w:val="0"/>
          <w:numId w:val="17"/>
        </w:numPr>
        <w:spacing w:line="360" w:lineRule="auto"/>
        <w:jc w:val="both"/>
        <w:rPr>
          <w:lang w:val="en-US"/>
        </w:rPr>
      </w:pPr>
      <w:r>
        <w:rPr>
          <w:lang w:val="en-US"/>
        </w:rPr>
        <w:t>Peintah if – elif – else</w:t>
      </w:r>
    </w:p>
    <w:p w14:paraId="6C5D8B5D" w14:textId="542C6F85" w:rsidR="0079474B" w:rsidRDefault="0048494D" w:rsidP="00BF2448">
      <w:pPr>
        <w:pStyle w:val="ListParagraph"/>
        <w:numPr>
          <w:ilvl w:val="0"/>
          <w:numId w:val="17"/>
        </w:numPr>
        <w:spacing w:line="360" w:lineRule="auto"/>
        <w:jc w:val="both"/>
        <w:rPr>
          <w:lang w:val="en-US"/>
        </w:rPr>
      </w:pPr>
      <w:r>
        <w:rPr>
          <w:lang w:val="en-US"/>
        </w:rPr>
        <w:t>Perintah if bersarang</w:t>
      </w:r>
    </w:p>
    <w:p w14:paraId="3152F07C" w14:textId="055E1AF5" w:rsidR="0079474B" w:rsidRDefault="0079474B" w:rsidP="00BF2448">
      <w:pPr>
        <w:pStyle w:val="ListParagraph"/>
        <w:numPr>
          <w:ilvl w:val="1"/>
          <w:numId w:val="10"/>
        </w:numPr>
        <w:spacing w:line="360" w:lineRule="auto"/>
        <w:jc w:val="both"/>
        <w:rPr>
          <w:b/>
          <w:lang w:val="en-US"/>
        </w:rPr>
      </w:pPr>
      <w:r w:rsidRPr="0079474B">
        <w:rPr>
          <w:b/>
          <w:lang w:val="en-US"/>
        </w:rPr>
        <w:t>Perintah If</w:t>
      </w:r>
    </w:p>
    <w:p w14:paraId="063CDAE9" w14:textId="1D3C50BE" w:rsidR="0079474B" w:rsidRDefault="0079474B" w:rsidP="00BF2448">
      <w:pPr>
        <w:pStyle w:val="ListParagraph"/>
        <w:spacing w:line="360" w:lineRule="auto"/>
        <w:ind w:left="360"/>
        <w:jc w:val="both"/>
        <w:rPr>
          <w:lang w:val="en-US"/>
        </w:rPr>
      </w:pPr>
      <w:r>
        <w:rPr>
          <w:lang w:val="en-US"/>
        </w:rPr>
        <w:t>Bentuk umum perintah if</w:t>
      </w:r>
    </w:p>
    <w:p w14:paraId="486E8880" w14:textId="77777777" w:rsidR="0079474B" w:rsidRDefault="0079474B" w:rsidP="00DD2B7F">
      <w:pPr>
        <w:pStyle w:val="ListParagraph"/>
        <w:numPr>
          <w:ilvl w:val="0"/>
          <w:numId w:val="19"/>
        </w:numPr>
        <w:spacing w:line="360" w:lineRule="auto"/>
        <w:ind w:left="426"/>
        <w:jc w:val="both"/>
        <w:rPr>
          <w:lang w:val="en-US"/>
        </w:rPr>
      </w:pPr>
      <w:r>
        <w:rPr>
          <w:lang w:val="en-US"/>
        </w:rPr>
        <w:t>If (kondisi) Statemen:</w:t>
      </w:r>
    </w:p>
    <w:p w14:paraId="143A7026" w14:textId="024768EA" w:rsidR="0079474B" w:rsidRPr="0079474B" w:rsidRDefault="0079474B" w:rsidP="00DD2B7F">
      <w:pPr>
        <w:pStyle w:val="ListParagraph"/>
        <w:spacing w:line="360" w:lineRule="auto"/>
        <w:ind w:left="142" w:firstLine="360"/>
        <w:jc w:val="both"/>
        <w:rPr>
          <w:lang w:val="en-US"/>
        </w:rPr>
      </w:pPr>
      <w:r>
        <w:t>Statemen if digunakan untuk melakukan penyeleksian dimana jika kondisi bernilai benar maka progam akan mengeksekusi statemen dibawahnya. Dalam python, untuk penulisan pengkondisian dan statemen di pisahkan oleh tanda titik dua ( : ). Contohnya</w:t>
      </w:r>
      <w:r>
        <w:rPr>
          <w:lang w:val="en-US"/>
        </w:rPr>
        <w:t>,</w:t>
      </w:r>
    </w:p>
    <w:p w14:paraId="2550D4A0" w14:textId="08909807" w:rsidR="008C5781" w:rsidRPr="008C5781" w:rsidRDefault="00DD2B7F" w:rsidP="00DD2B7F">
      <w:pPr>
        <w:ind w:left="142"/>
        <w:rPr>
          <w:lang w:val="en-US"/>
        </w:rPr>
      </w:pPr>
      <w:r>
        <w:rPr>
          <w:noProof/>
          <w:lang w:val="en-US"/>
        </w:rPr>
        <w:drawing>
          <wp:anchor distT="0" distB="0" distL="114300" distR="114300" simplePos="0" relativeHeight="251665408" behindDoc="1" locked="0" layoutInCell="1" allowOverlap="1" wp14:anchorId="7575DB73" wp14:editId="35437D1A">
            <wp:simplePos x="0" y="0"/>
            <wp:positionH relativeFrom="margin">
              <wp:posOffset>366395</wp:posOffset>
            </wp:positionH>
            <wp:positionV relativeFrom="paragraph">
              <wp:posOffset>7620</wp:posOffset>
            </wp:positionV>
            <wp:extent cx="4375150" cy="2034540"/>
            <wp:effectExtent l="0" t="0" r="6350" b="3810"/>
            <wp:wrapTight wrapText="bothSides">
              <wp:wrapPolygon edited="0">
                <wp:start x="0" y="0"/>
                <wp:lineTo x="0" y="21438"/>
                <wp:lineTo x="21537" y="21438"/>
                <wp:lineTo x="2153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bon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5150" cy="2034540"/>
                    </a:xfrm>
                    <a:prstGeom prst="rect">
                      <a:avLst/>
                    </a:prstGeom>
                  </pic:spPr>
                </pic:pic>
              </a:graphicData>
            </a:graphic>
            <wp14:sizeRelH relativeFrom="margin">
              <wp14:pctWidth>0</wp14:pctWidth>
            </wp14:sizeRelH>
            <wp14:sizeRelV relativeFrom="margin">
              <wp14:pctHeight>0</wp14:pctHeight>
            </wp14:sizeRelV>
          </wp:anchor>
        </w:drawing>
      </w:r>
    </w:p>
    <w:p w14:paraId="0E4A50AE" w14:textId="77777777" w:rsidR="008C5781" w:rsidRPr="008C5781" w:rsidRDefault="008C5781" w:rsidP="00DD2B7F">
      <w:pPr>
        <w:ind w:left="142"/>
        <w:rPr>
          <w:lang w:val="en-US"/>
        </w:rPr>
      </w:pPr>
    </w:p>
    <w:p w14:paraId="0134B6A7" w14:textId="77777777" w:rsidR="008C5781" w:rsidRPr="008C5781" w:rsidRDefault="008C5781" w:rsidP="00DD2B7F">
      <w:pPr>
        <w:ind w:left="142"/>
        <w:rPr>
          <w:lang w:val="en-US"/>
        </w:rPr>
      </w:pPr>
    </w:p>
    <w:p w14:paraId="399C642C" w14:textId="77777777" w:rsidR="008C5781" w:rsidRPr="008C5781" w:rsidRDefault="008C5781" w:rsidP="00DD2B7F">
      <w:pPr>
        <w:ind w:left="142"/>
        <w:rPr>
          <w:lang w:val="en-US"/>
        </w:rPr>
      </w:pPr>
    </w:p>
    <w:p w14:paraId="22DD331A" w14:textId="77777777" w:rsidR="008C5781" w:rsidRPr="008C5781" w:rsidRDefault="008C5781" w:rsidP="00DD2B7F">
      <w:pPr>
        <w:ind w:left="142"/>
        <w:rPr>
          <w:lang w:val="en-US"/>
        </w:rPr>
      </w:pPr>
    </w:p>
    <w:p w14:paraId="23186707" w14:textId="77777777" w:rsidR="008C5781" w:rsidRPr="008C5781" w:rsidRDefault="008C5781" w:rsidP="00DD2B7F">
      <w:pPr>
        <w:ind w:left="142"/>
        <w:rPr>
          <w:lang w:val="en-US"/>
        </w:rPr>
      </w:pPr>
    </w:p>
    <w:p w14:paraId="67D3CD0D" w14:textId="77777777" w:rsidR="008C5781" w:rsidRPr="008C5781" w:rsidRDefault="008C5781" w:rsidP="00DD2B7F">
      <w:pPr>
        <w:ind w:left="142"/>
        <w:rPr>
          <w:lang w:val="en-US"/>
        </w:rPr>
      </w:pPr>
    </w:p>
    <w:p w14:paraId="454E092C" w14:textId="0266C24D" w:rsidR="0035214E" w:rsidRDefault="0035214E" w:rsidP="00DD2B7F">
      <w:pPr>
        <w:tabs>
          <w:tab w:val="left" w:pos="1134"/>
        </w:tabs>
        <w:spacing w:line="276" w:lineRule="auto"/>
        <w:ind w:left="142" w:hanging="273"/>
        <w:jc w:val="both"/>
        <w:rPr>
          <w:lang w:val="en-US"/>
        </w:rPr>
      </w:pPr>
    </w:p>
    <w:p w14:paraId="3FA2F92E" w14:textId="5DC2BF37" w:rsidR="0079474B" w:rsidRDefault="0079474B" w:rsidP="00DD2B7F">
      <w:pPr>
        <w:tabs>
          <w:tab w:val="left" w:pos="1134"/>
        </w:tabs>
        <w:spacing w:line="360" w:lineRule="auto"/>
        <w:ind w:left="142" w:hanging="273"/>
        <w:jc w:val="both"/>
        <w:rPr>
          <w:lang w:val="en-US"/>
        </w:rPr>
      </w:pPr>
      <w:r>
        <w:rPr>
          <w:lang w:val="en-US"/>
        </w:rPr>
        <w:tab/>
      </w:r>
      <w:r w:rsidR="008C5781" w:rsidRPr="008C5781">
        <w:rPr>
          <w:lang w:val="en-US"/>
        </w:rPr>
        <w:t>Untuk setiap penulisan perintah if setelah pene</w:t>
      </w:r>
      <w:r w:rsidR="008C5781">
        <w:rPr>
          <w:lang w:val="en-US"/>
        </w:rPr>
        <w:t xml:space="preserve">ntuan kondisi maka </w:t>
      </w:r>
      <w:r>
        <w:rPr>
          <w:lang w:val="en-US"/>
        </w:rPr>
        <w:t xml:space="preserve">  </w:t>
      </w:r>
      <w:r w:rsidR="008C5781">
        <w:rPr>
          <w:lang w:val="en-US"/>
        </w:rPr>
        <w:t xml:space="preserve">dilanjutkan </w:t>
      </w:r>
      <w:r w:rsidR="008C5781" w:rsidRPr="008C5781">
        <w:rPr>
          <w:lang w:val="en-US"/>
        </w:rPr>
        <w:t>dengan penulisan tanda titik dua ( : ). Tanda titik dua ini</w:t>
      </w:r>
      <w:r w:rsidR="008C5781">
        <w:rPr>
          <w:lang w:val="en-US"/>
        </w:rPr>
        <w:t xml:space="preserve"> berarti jika kondisi bernilai </w:t>
      </w:r>
      <w:r w:rsidR="008C5781" w:rsidRPr="008C5781">
        <w:rPr>
          <w:lang w:val="en-US"/>
        </w:rPr>
        <w:t>benar maka statemen-statemen setelah tanda titik dua akan di jalankan</w:t>
      </w:r>
      <w:r w:rsidR="008C5781">
        <w:rPr>
          <w:lang w:val="en-US"/>
        </w:rPr>
        <w:t>.</w:t>
      </w:r>
    </w:p>
    <w:p w14:paraId="63B882B5" w14:textId="77777777" w:rsidR="00BF2448" w:rsidRDefault="00BF2448" w:rsidP="00BF2448">
      <w:pPr>
        <w:tabs>
          <w:tab w:val="left" w:pos="1134"/>
        </w:tabs>
        <w:spacing w:line="360" w:lineRule="auto"/>
        <w:ind w:left="993" w:hanging="273"/>
        <w:jc w:val="both"/>
        <w:rPr>
          <w:lang w:val="en-US"/>
        </w:rPr>
      </w:pPr>
    </w:p>
    <w:p w14:paraId="387B46ED" w14:textId="77777777" w:rsidR="00BF2448" w:rsidRPr="0035214E" w:rsidRDefault="00BF2448" w:rsidP="00BF2448">
      <w:pPr>
        <w:tabs>
          <w:tab w:val="left" w:pos="1134"/>
        </w:tabs>
        <w:spacing w:line="360" w:lineRule="auto"/>
        <w:ind w:left="993" w:hanging="273"/>
        <w:jc w:val="both"/>
        <w:rPr>
          <w:lang w:val="en-US"/>
        </w:rPr>
      </w:pPr>
    </w:p>
    <w:p w14:paraId="4AC2759C" w14:textId="1A78B1D6" w:rsidR="0079474B" w:rsidRDefault="003F0214" w:rsidP="00BF2448">
      <w:pPr>
        <w:tabs>
          <w:tab w:val="left" w:pos="1134"/>
        </w:tabs>
        <w:spacing w:line="360" w:lineRule="auto"/>
        <w:jc w:val="both"/>
        <w:rPr>
          <w:b/>
          <w:lang w:val="en-US"/>
        </w:rPr>
      </w:pPr>
      <w:r>
        <w:rPr>
          <w:b/>
          <w:lang w:val="en-US"/>
        </w:rPr>
        <w:t>2</w:t>
      </w:r>
      <w:r w:rsidR="0079474B">
        <w:rPr>
          <w:b/>
          <w:lang w:val="en-US"/>
        </w:rPr>
        <w:t>.3 Perintah If – Else</w:t>
      </w:r>
    </w:p>
    <w:p w14:paraId="528E5A3D" w14:textId="49C849AE" w:rsidR="0035214E" w:rsidRPr="00BF2448" w:rsidRDefault="0079474B" w:rsidP="00BF2448">
      <w:pPr>
        <w:tabs>
          <w:tab w:val="left" w:pos="1134"/>
        </w:tabs>
        <w:spacing w:line="360" w:lineRule="auto"/>
        <w:jc w:val="both"/>
        <w:rPr>
          <w:b/>
          <w:lang w:val="en-US"/>
        </w:rPr>
      </w:pPr>
      <w:r>
        <w:rPr>
          <w:lang w:val="en-US"/>
        </w:rPr>
        <w:t xml:space="preserve">      </w:t>
      </w:r>
      <w:r w:rsidRPr="0079474B">
        <w:rPr>
          <w:lang w:val="en-US"/>
        </w:rPr>
        <w:t>Statemen if – else digunakan untuk melakuk</w:t>
      </w:r>
      <w:r>
        <w:rPr>
          <w:lang w:val="en-US"/>
        </w:rPr>
        <w:t xml:space="preserve">an penyeleksian kondisi dimana </w:t>
      </w:r>
      <w:r w:rsidRPr="0079474B">
        <w:rPr>
          <w:lang w:val="en-US"/>
        </w:rPr>
        <w:t>jika kondisi bernilai benar maka program akan mengeksekusi statemen 1. Namun, jika nilai kondisi bernilai salah maka statemen 2 yang akan dieksekusi.</w:t>
      </w:r>
    </w:p>
    <w:p w14:paraId="58C3C3F9" w14:textId="3A28ABA7" w:rsidR="008C5781" w:rsidRDefault="008C5781" w:rsidP="008C5781">
      <w:pPr>
        <w:tabs>
          <w:tab w:val="left" w:pos="426"/>
        </w:tabs>
        <w:rPr>
          <w:b/>
          <w:lang w:val="en-US"/>
        </w:rPr>
      </w:pPr>
      <w:r>
        <w:rPr>
          <w:lang w:val="en-US"/>
        </w:rPr>
        <w:tab/>
      </w:r>
      <w:r w:rsidR="0079474B">
        <w:rPr>
          <w:b/>
          <w:lang w:val="en-US"/>
        </w:rPr>
        <w:t>Bentuk umum perintah if – else:</w:t>
      </w:r>
    </w:p>
    <w:p w14:paraId="7DF61482" w14:textId="7315EB2C" w:rsidR="0079474B" w:rsidRDefault="0079474B" w:rsidP="008C5781">
      <w:pPr>
        <w:tabs>
          <w:tab w:val="left" w:pos="426"/>
        </w:tabs>
        <w:rPr>
          <w:b/>
          <w:lang w:val="en-US"/>
        </w:rPr>
      </w:pPr>
      <w:r>
        <w:rPr>
          <w:b/>
          <w:lang w:val="en-US"/>
        </w:rPr>
        <w:tab/>
      </w:r>
      <w:r>
        <w:rPr>
          <w:b/>
          <w:lang w:val="en-US"/>
        </w:rPr>
        <w:tab/>
        <w:t xml:space="preserve">         if ( kondisi ) :</w:t>
      </w:r>
    </w:p>
    <w:p w14:paraId="15DE236D" w14:textId="006FF03C" w:rsidR="0079474B" w:rsidRDefault="0079474B" w:rsidP="008C5781">
      <w:pPr>
        <w:tabs>
          <w:tab w:val="left" w:pos="426"/>
        </w:tabs>
        <w:rPr>
          <w:b/>
          <w:lang w:val="en-US"/>
        </w:rPr>
      </w:pPr>
      <w:r>
        <w:rPr>
          <w:b/>
          <w:lang w:val="en-US"/>
        </w:rPr>
        <w:tab/>
      </w:r>
      <w:r>
        <w:rPr>
          <w:b/>
          <w:lang w:val="en-US"/>
        </w:rPr>
        <w:tab/>
      </w:r>
      <w:r>
        <w:rPr>
          <w:b/>
          <w:lang w:val="en-US"/>
        </w:rPr>
        <w:tab/>
        <w:t xml:space="preserve">       statemen 1</w:t>
      </w:r>
    </w:p>
    <w:p w14:paraId="1927BC4F" w14:textId="37ED199C" w:rsidR="0079474B" w:rsidRDefault="0079474B" w:rsidP="008C5781">
      <w:pPr>
        <w:tabs>
          <w:tab w:val="left" w:pos="426"/>
        </w:tabs>
        <w:rPr>
          <w:b/>
          <w:lang w:val="en-US"/>
        </w:rPr>
      </w:pPr>
      <w:r>
        <w:rPr>
          <w:b/>
          <w:lang w:val="en-US"/>
        </w:rPr>
        <w:tab/>
      </w:r>
      <w:r>
        <w:rPr>
          <w:b/>
          <w:lang w:val="en-US"/>
        </w:rPr>
        <w:tab/>
        <w:t xml:space="preserve">         else :</w:t>
      </w:r>
    </w:p>
    <w:p w14:paraId="40E0259E" w14:textId="2AEBF9E3" w:rsidR="0079474B" w:rsidRPr="0079474B" w:rsidRDefault="0079474B" w:rsidP="008C5781">
      <w:pPr>
        <w:tabs>
          <w:tab w:val="left" w:pos="426"/>
        </w:tabs>
        <w:rPr>
          <w:b/>
          <w:lang w:val="en-US"/>
        </w:rPr>
      </w:pPr>
      <w:r>
        <w:rPr>
          <w:b/>
          <w:lang w:val="en-US"/>
        </w:rPr>
        <w:tab/>
      </w:r>
      <w:r>
        <w:rPr>
          <w:b/>
          <w:lang w:val="en-US"/>
        </w:rPr>
        <w:tab/>
      </w:r>
      <w:r>
        <w:rPr>
          <w:b/>
          <w:lang w:val="en-US"/>
        </w:rPr>
        <w:tab/>
        <w:t xml:space="preserve">        statemen 2</w:t>
      </w:r>
    </w:p>
    <w:p w14:paraId="0C9AED78" w14:textId="73F91D72" w:rsidR="0079474B" w:rsidRPr="008C5781" w:rsidRDefault="003F0214" w:rsidP="008C5781">
      <w:pPr>
        <w:tabs>
          <w:tab w:val="left" w:pos="426"/>
        </w:tabs>
        <w:rPr>
          <w:lang w:val="en-US"/>
        </w:rPr>
      </w:pPr>
      <w:r>
        <w:rPr>
          <w:noProof/>
          <w:lang w:val="en-US"/>
        </w:rPr>
        <w:drawing>
          <wp:anchor distT="0" distB="0" distL="114300" distR="114300" simplePos="0" relativeHeight="251666432" behindDoc="1" locked="0" layoutInCell="1" allowOverlap="1" wp14:anchorId="682502B9" wp14:editId="2DACCBC4">
            <wp:simplePos x="0" y="0"/>
            <wp:positionH relativeFrom="margin">
              <wp:align>left</wp:align>
            </wp:positionH>
            <wp:positionV relativeFrom="paragraph">
              <wp:posOffset>5715</wp:posOffset>
            </wp:positionV>
            <wp:extent cx="3143250" cy="1992798"/>
            <wp:effectExtent l="0" t="0" r="0" b="7620"/>
            <wp:wrapTight wrapText="bothSides">
              <wp:wrapPolygon edited="0">
                <wp:start x="0" y="0"/>
                <wp:lineTo x="0" y="21476"/>
                <wp:lineTo x="21469" y="21476"/>
                <wp:lineTo x="2146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bon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3250" cy="1992798"/>
                    </a:xfrm>
                    <a:prstGeom prst="rect">
                      <a:avLst/>
                    </a:prstGeom>
                  </pic:spPr>
                </pic:pic>
              </a:graphicData>
            </a:graphic>
          </wp:anchor>
        </w:drawing>
      </w:r>
    </w:p>
    <w:p w14:paraId="1C08D725" w14:textId="77777777" w:rsidR="00E64946" w:rsidRPr="00E64946" w:rsidRDefault="00E64946" w:rsidP="00693ED1">
      <w:pPr>
        <w:pStyle w:val="ListParagraph"/>
        <w:keepNext/>
        <w:keepLines/>
        <w:numPr>
          <w:ilvl w:val="0"/>
          <w:numId w:val="12"/>
        </w:numPr>
        <w:tabs>
          <w:tab w:val="left" w:pos="7371"/>
        </w:tabs>
        <w:spacing w:after="0" w:line="360" w:lineRule="auto"/>
        <w:contextualSpacing w:val="0"/>
        <w:jc w:val="both"/>
        <w:outlineLvl w:val="2"/>
        <w:rPr>
          <w:rFonts w:eastAsiaTheme="majorEastAsia" w:cstheme="majorBidi"/>
          <w:b/>
          <w:bCs/>
          <w:vanish/>
          <w:szCs w:val="24"/>
        </w:rPr>
      </w:pPr>
    </w:p>
    <w:p w14:paraId="1A14CE02" w14:textId="77777777" w:rsidR="00E64946" w:rsidRPr="00E64946" w:rsidRDefault="00E64946" w:rsidP="00693ED1">
      <w:pPr>
        <w:pStyle w:val="ListParagraph"/>
        <w:keepNext/>
        <w:keepLines/>
        <w:numPr>
          <w:ilvl w:val="1"/>
          <w:numId w:val="12"/>
        </w:numPr>
        <w:tabs>
          <w:tab w:val="left" w:pos="7371"/>
        </w:tabs>
        <w:spacing w:after="0" w:line="360" w:lineRule="auto"/>
        <w:contextualSpacing w:val="0"/>
        <w:jc w:val="both"/>
        <w:outlineLvl w:val="2"/>
        <w:rPr>
          <w:rFonts w:eastAsiaTheme="majorEastAsia" w:cstheme="majorBidi"/>
          <w:b/>
          <w:bCs/>
          <w:vanish/>
          <w:szCs w:val="24"/>
        </w:rPr>
      </w:pPr>
    </w:p>
    <w:bookmarkEnd w:id="0"/>
    <w:bookmarkEnd w:id="1"/>
    <w:p w14:paraId="404280CA" w14:textId="1BFA7F7A" w:rsidR="001B2EC1" w:rsidRDefault="001B2EC1" w:rsidP="001B2EC1">
      <w:pPr>
        <w:pStyle w:val="ListParagraph"/>
        <w:spacing w:line="360" w:lineRule="auto"/>
        <w:jc w:val="both"/>
        <w:rPr>
          <w:lang w:val="en-US"/>
        </w:rPr>
      </w:pPr>
    </w:p>
    <w:p w14:paraId="5253A810" w14:textId="51746BB9" w:rsidR="001B2EC1" w:rsidRDefault="001B2EC1" w:rsidP="001B2EC1">
      <w:pPr>
        <w:pStyle w:val="ListParagraph"/>
        <w:spacing w:line="360" w:lineRule="auto"/>
        <w:jc w:val="both"/>
        <w:rPr>
          <w:lang w:val="en-US"/>
        </w:rPr>
      </w:pPr>
    </w:p>
    <w:p w14:paraId="6E63501E" w14:textId="65440A0B" w:rsidR="001B2EC1" w:rsidRDefault="001B2EC1" w:rsidP="001B2EC1">
      <w:pPr>
        <w:pStyle w:val="ListParagraph"/>
        <w:spacing w:line="360" w:lineRule="auto"/>
        <w:jc w:val="both"/>
        <w:rPr>
          <w:lang w:val="en-US"/>
        </w:rPr>
      </w:pPr>
    </w:p>
    <w:p w14:paraId="730574B9" w14:textId="22C763A8" w:rsidR="001B2EC1" w:rsidRDefault="001B2EC1" w:rsidP="001B2EC1">
      <w:pPr>
        <w:pStyle w:val="ListParagraph"/>
        <w:spacing w:line="360" w:lineRule="auto"/>
        <w:jc w:val="both"/>
        <w:rPr>
          <w:lang w:val="en-US"/>
        </w:rPr>
      </w:pPr>
    </w:p>
    <w:p w14:paraId="000E392F" w14:textId="656F60B8" w:rsidR="00CB652F" w:rsidRDefault="00CB652F" w:rsidP="001B2EC1">
      <w:pPr>
        <w:pStyle w:val="ListParagraph"/>
        <w:spacing w:line="360" w:lineRule="auto"/>
        <w:jc w:val="both"/>
        <w:rPr>
          <w:lang w:val="en-US"/>
        </w:rPr>
      </w:pPr>
    </w:p>
    <w:p w14:paraId="7FF46A8B" w14:textId="77777777" w:rsidR="003F0214" w:rsidRDefault="003F0214" w:rsidP="001B2EC1">
      <w:pPr>
        <w:pStyle w:val="ListParagraph"/>
        <w:spacing w:line="360" w:lineRule="auto"/>
        <w:jc w:val="both"/>
        <w:rPr>
          <w:lang w:val="en-US"/>
        </w:rPr>
      </w:pPr>
    </w:p>
    <w:p w14:paraId="099AADB6" w14:textId="77777777" w:rsidR="003F0214" w:rsidRDefault="003F0214" w:rsidP="001B2EC1">
      <w:pPr>
        <w:pStyle w:val="ListParagraph"/>
        <w:spacing w:line="360" w:lineRule="auto"/>
        <w:jc w:val="both"/>
        <w:rPr>
          <w:lang w:val="en-US"/>
        </w:rPr>
      </w:pPr>
    </w:p>
    <w:p w14:paraId="07BC4F0E" w14:textId="32620B44" w:rsidR="00CB652F" w:rsidRDefault="003F0214" w:rsidP="00BF2448">
      <w:pPr>
        <w:spacing w:line="360" w:lineRule="auto"/>
        <w:jc w:val="both"/>
        <w:rPr>
          <w:b/>
          <w:bCs/>
          <w:lang w:val="en-US"/>
        </w:rPr>
      </w:pPr>
      <w:r>
        <w:rPr>
          <w:b/>
          <w:lang w:val="en-US"/>
        </w:rPr>
        <w:t>2.4 Perintah If – Elif - Else</w:t>
      </w:r>
    </w:p>
    <w:p w14:paraId="7FDBA3DC" w14:textId="30C4C833" w:rsidR="003F0214" w:rsidRDefault="003F0214" w:rsidP="00BF2448">
      <w:pPr>
        <w:spacing w:line="360" w:lineRule="auto"/>
        <w:ind w:left="1276"/>
        <w:jc w:val="both"/>
        <w:rPr>
          <w:b/>
          <w:lang w:val="en-US"/>
        </w:rPr>
      </w:pPr>
      <w:r>
        <w:rPr>
          <w:b/>
          <w:lang w:val="en-US"/>
        </w:rPr>
        <w:t>If ( kondisi 1 ) :</w:t>
      </w:r>
    </w:p>
    <w:p w14:paraId="72D7ED8B" w14:textId="0AFBBDF3" w:rsidR="003F0214" w:rsidRDefault="003F0214" w:rsidP="00BF2448">
      <w:pPr>
        <w:spacing w:line="360" w:lineRule="auto"/>
        <w:ind w:left="1276"/>
        <w:jc w:val="both"/>
        <w:rPr>
          <w:b/>
          <w:lang w:val="en-US"/>
        </w:rPr>
      </w:pPr>
      <w:r>
        <w:rPr>
          <w:b/>
          <w:lang w:val="en-US"/>
        </w:rPr>
        <w:tab/>
        <w:t>statemen</w:t>
      </w:r>
    </w:p>
    <w:p w14:paraId="09A40139" w14:textId="2A81DDA2" w:rsidR="003F0214" w:rsidRDefault="003F0214" w:rsidP="00BF2448">
      <w:pPr>
        <w:spacing w:line="360" w:lineRule="auto"/>
        <w:ind w:left="1276"/>
        <w:jc w:val="both"/>
        <w:rPr>
          <w:b/>
          <w:lang w:val="en-US"/>
        </w:rPr>
      </w:pPr>
      <w:r>
        <w:rPr>
          <w:b/>
          <w:lang w:val="en-US"/>
        </w:rPr>
        <w:t>Elif ( kondisi 2 ) :</w:t>
      </w:r>
    </w:p>
    <w:p w14:paraId="76B2CA32" w14:textId="06D6846D" w:rsidR="003F0214" w:rsidRDefault="003F0214" w:rsidP="00BF2448">
      <w:pPr>
        <w:spacing w:line="360" w:lineRule="auto"/>
        <w:ind w:left="1276"/>
        <w:jc w:val="both"/>
        <w:rPr>
          <w:b/>
          <w:lang w:val="en-US"/>
        </w:rPr>
      </w:pPr>
      <w:r>
        <w:rPr>
          <w:b/>
          <w:lang w:val="en-US"/>
        </w:rPr>
        <w:tab/>
        <w:t>statemen</w:t>
      </w:r>
    </w:p>
    <w:p w14:paraId="187EDEF3" w14:textId="08F2F02C" w:rsidR="003F0214" w:rsidRDefault="003F0214" w:rsidP="00BF2448">
      <w:pPr>
        <w:spacing w:line="360" w:lineRule="auto"/>
        <w:ind w:left="1276"/>
        <w:jc w:val="both"/>
        <w:rPr>
          <w:b/>
          <w:lang w:val="en-US"/>
        </w:rPr>
      </w:pPr>
      <w:r>
        <w:rPr>
          <w:b/>
          <w:lang w:val="en-US"/>
        </w:rPr>
        <w:t>Else:</w:t>
      </w:r>
    </w:p>
    <w:p w14:paraId="47032448" w14:textId="117D12A4" w:rsidR="003F0214" w:rsidRDefault="003F0214" w:rsidP="00BF2448">
      <w:pPr>
        <w:spacing w:line="360" w:lineRule="auto"/>
        <w:ind w:left="1276"/>
        <w:jc w:val="both"/>
        <w:rPr>
          <w:b/>
          <w:lang w:val="en-US"/>
        </w:rPr>
      </w:pPr>
      <w:r>
        <w:rPr>
          <w:b/>
          <w:lang w:val="en-US"/>
        </w:rPr>
        <w:tab/>
        <w:t>Statemen</w:t>
      </w:r>
    </w:p>
    <w:p w14:paraId="0F1EC642" w14:textId="32405286" w:rsidR="00B72041" w:rsidRPr="003F0214" w:rsidRDefault="00B72041" w:rsidP="003F0214">
      <w:pPr>
        <w:spacing w:line="360" w:lineRule="auto"/>
        <w:jc w:val="both"/>
        <w:rPr>
          <w:b/>
          <w:lang w:val="en-US"/>
        </w:rPr>
      </w:pPr>
    </w:p>
    <w:p w14:paraId="6A08B533" w14:textId="77A07898" w:rsidR="00B72041" w:rsidRDefault="00B72041" w:rsidP="00693ED1">
      <w:pPr>
        <w:spacing w:line="360" w:lineRule="auto"/>
        <w:jc w:val="both"/>
        <w:rPr>
          <w:lang w:val="en-US"/>
        </w:rPr>
      </w:pPr>
      <w:r>
        <w:rPr>
          <w:b/>
          <w:noProof/>
          <w:lang w:val="en-US"/>
        </w:rPr>
        <w:lastRenderedPageBreak/>
        <w:drawing>
          <wp:anchor distT="0" distB="0" distL="114300" distR="114300" simplePos="0" relativeHeight="251667456" behindDoc="1" locked="0" layoutInCell="1" allowOverlap="1" wp14:anchorId="29E3E641" wp14:editId="5E091A82">
            <wp:simplePos x="0" y="0"/>
            <wp:positionH relativeFrom="page">
              <wp:posOffset>1504425</wp:posOffset>
            </wp:positionH>
            <wp:positionV relativeFrom="paragraph">
              <wp:posOffset>0</wp:posOffset>
            </wp:positionV>
            <wp:extent cx="3420110" cy="1885950"/>
            <wp:effectExtent l="0" t="0" r="8890" b="0"/>
            <wp:wrapTight wrapText="bothSides">
              <wp:wrapPolygon edited="0">
                <wp:start x="0" y="0"/>
                <wp:lineTo x="0" y="21382"/>
                <wp:lineTo x="21536" y="21382"/>
                <wp:lineTo x="2153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bon (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0110" cy="1885950"/>
                    </a:xfrm>
                    <a:prstGeom prst="rect">
                      <a:avLst/>
                    </a:prstGeom>
                  </pic:spPr>
                </pic:pic>
              </a:graphicData>
            </a:graphic>
            <wp14:sizeRelH relativeFrom="margin">
              <wp14:pctWidth>0</wp14:pctWidth>
            </wp14:sizeRelH>
            <wp14:sizeRelV relativeFrom="margin">
              <wp14:pctHeight>0</wp14:pctHeight>
            </wp14:sizeRelV>
          </wp:anchor>
        </w:drawing>
      </w:r>
    </w:p>
    <w:p w14:paraId="4F8BD9F3" w14:textId="77777777" w:rsidR="00B72041" w:rsidRDefault="00B72041" w:rsidP="00693ED1">
      <w:pPr>
        <w:spacing w:line="360" w:lineRule="auto"/>
        <w:jc w:val="both"/>
        <w:rPr>
          <w:lang w:val="en-US"/>
        </w:rPr>
      </w:pPr>
    </w:p>
    <w:p w14:paraId="43350EC7" w14:textId="77777777" w:rsidR="00B72041" w:rsidRDefault="00B72041" w:rsidP="00693ED1">
      <w:pPr>
        <w:spacing w:line="360" w:lineRule="auto"/>
        <w:jc w:val="both"/>
        <w:rPr>
          <w:lang w:val="en-US"/>
        </w:rPr>
      </w:pPr>
    </w:p>
    <w:p w14:paraId="6584B76A" w14:textId="77777777" w:rsidR="00B72041" w:rsidRDefault="00B72041" w:rsidP="00693ED1">
      <w:pPr>
        <w:spacing w:line="360" w:lineRule="auto"/>
        <w:jc w:val="both"/>
        <w:rPr>
          <w:lang w:val="en-US"/>
        </w:rPr>
      </w:pPr>
    </w:p>
    <w:p w14:paraId="2F7D5685" w14:textId="77777777" w:rsidR="00B72041" w:rsidRDefault="00B72041" w:rsidP="00693ED1">
      <w:pPr>
        <w:spacing w:line="360" w:lineRule="auto"/>
        <w:jc w:val="both"/>
        <w:rPr>
          <w:lang w:val="en-US"/>
        </w:rPr>
      </w:pPr>
    </w:p>
    <w:p w14:paraId="5F1FA4CD" w14:textId="77777777" w:rsidR="00B72041" w:rsidRDefault="00B72041" w:rsidP="00693ED1">
      <w:pPr>
        <w:spacing w:line="360" w:lineRule="auto"/>
        <w:jc w:val="both"/>
        <w:rPr>
          <w:lang w:val="en-US"/>
        </w:rPr>
      </w:pPr>
    </w:p>
    <w:p w14:paraId="1D951D19" w14:textId="71E0F632" w:rsidR="00B72041" w:rsidRDefault="00B72041" w:rsidP="00693ED1">
      <w:pPr>
        <w:spacing w:line="360" w:lineRule="auto"/>
        <w:jc w:val="both"/>
        <w:rPr>
          <w:b/>
          <w:lang w:val="en-US"/>
        </w:rPr>
      </w:pPr>
      <w:r>
        <w:rPr>
          <w:b/>
          <w:lang w:val="en-US"/>
        </w:rPr>
        <w:t>2.5 If Bersarang</w:t>
      </w:r>
    </w:p>
    <w:p w14:paraId="565442CF" w14:textId="1F676AA6" w:rsidR="00B72041" w:rsidRDefault="00B72041" w:rsidP="00DD2B7F">
      <w:pPr>
        <w:spacing w:line="360" w:lineRule="auto"/>
        <w:ind w:firstLine="284"/>
        <w:jc w:val="both"/>
        <w:rPr>
          <w:lang w:val="en-US"/>
        </w:rPr>
      </w:pPr>
      <w:r w:rsidRPr="00B72041">
        <w:rPr>
          <w:lang w:val="en-US"/>
        </w:rPr>
        <w:t xml:space="preserve">Kondisi bersarang adalah suatu kondisi di dalam kondisi tertentu, Jika terdapat 2 cabang kondisi maka di dalam salah satu cabang kondisi tersebut </w:t>
      </w:r>
      <w:r>
        <w:rPr>
          <w:lang w:val="en-US"/>
        </w:rPr>
        <w:t>dapat pula diisi suatu komisi tertentu. Misalnya</w:t>
      </w:r>
    </w:p>
    <w:p w14:paraId="4F98B19C" w14:textId="023AB94B" w:rsidR="00B72041" w:rsidRPr="00B72041" w:rsidRDefault="00B72041" w:rsidP="00BF2448">
      <w:pPr>
        <w:spacing w:line="360" w:lineRule="auto"/>
        <w:jc w:val="both"/>
        <w:rPr>
          <w:b/>
          <w:lang w:val="en-US"/>
        </w:rPr>
      </w:pPr>
      <w:r>
        <w:rPr>
          <w:lang w:val="en-US"/>
        </w:rPr>
        <w:tab/>
      </w:r>
      <w:r w:rsidRPr="00B72041">
        <w:rPr>
          <w:b/>
          <w:lang w:val="en-US"/>
        </w:rPr>
        <w:t>#Program If Bersarang</w:t>
      </w:r>
    </w:p>
    <w:p w14:paraId="21E332D6" w14:textId="640C71DC" w:rsidR="00B72041" w:rsidRDefault="00B72041" w:rsidP="00BF2448">
      <w:pPr>
        <w:spacing w:line="360" w:lineRule="auto"/>
        <w:jc w:val="both"/>
        <w:rPr>
          <w:b/>
          <w:lang w:val="en-US"/>
        </w:rPr>
      </w:pPr>
      <w:r w:rsidRPr="00B72041">
        <w:rPr>
          <w:b/>
          <w:lang w:val="en-US"/>
        </w:rPr>
        <w:tab/>
        <w:t>x</w:t>
      </w:r>
      <w:r w:rsidR="0034266C">
        <w:rPr>
          <w:b/>
          <w:lang w:val="en-US"/>
        </w:rPr>
        <w:t xml:space="preserve"> = int (“input(“Masukkan nilai x=”))</w:t>
      </w:r>
    </w:p>
    <w:p w14:paraId="7C9B91A9" w14:textId="1820D6A0" w:rsidR="00B72041" w:rsidRDefault="00B72041" w:rsidP="00BF2448">
      <w:pPr>
        <w:spacing w:line="360" w:lineRule="auto"/>
        <w:jc w:val="both"/>
        <w:rPr>
          <w:b/>
          <w:lang w:val="en-US"/>
        </w:rPr>
      </w:pPr>
      <w:r>
        <w:rPr>
          <w:b/>
          <w:lang w:val="en-US"/>
        </w:rPr>
        <w:tab/>
        <w:t>y</w:t>
      </w:r>
      <w:r w:rsidR="0034266C">
        <w:rPr>
          <w:b/>
          <w:lang w:val="en-US"/>
        </w:rPr>
        <w:t xml:space="preserve"> = int (“input(“Masukkan nilai y=”))</w:t>
      </w:r>
    </w:p>
    <w:p w14:paraId="0729469F" w14:textId="7592EA2F" w:rsidR="00B72041" w:rsidRDefault="00B72041" w:rsidP="00BF2448">
      <w:pPr>
        <w:spacing w:line="360" w:lineRule="auto"/>
        <w:jc w:val="both"/>
        <w:rPr>
          <w:b/>
          <w:lang w:val="en-US"/>
        </w:rPr>
      </w:pPr>
      <w:r>
        <w:rPr>
          <w:b/>
          <w:lang w:val="en-US"/>
        </w:rPr>
        <w:tab/>
        <w:t>if x == y:</w:t>
      </w:r>
    </w:p>
    <w:p w14:paraId="202F11ED" w14:textId="363A7C14" w:rsidR="00B72041" w:rsidRDefault="00B72041" w:rsidP="00BF2448">
      <w:pPr>
        <w:spacing w:line="360" w:lineRule="auto"/>
        <w:jc w:val="both"/>
        <w:rPr>
          <w:b/>
          <w:lang w:val="en-US"/>
        </w:rPr>
      </w:pPr>
      <w:r>
        <w:rPr>
          <w:b/>
          <w:lang w:val="en-US"/>
        </w:rPr>
        <w:tab/>
      </w:r>
      <w:r>
        <w:rPr>
          <w:b/>
          <w:lang w:val="en-US"/>
        </w:rPr>
        <w:tab/>
        <w:t>print (</w:t>
      </w:r>
      <w:r w:rsidR="0034266C">
        <w:rPr>
          <w:b/>
          <w:lang w:val="en-US"/>
        </w:rPr>
        <w:t>“nilai”, x , “dan “ ,y ,”mempunyai nilai yang sama”</w:t>
      </w:r>
      <w:r>
        <w:rPr>
          <w:b/>
          <w:lang w:val="en-US"/>
        </w:rPr>
        <w:t>)</w:t>
      </w:r>
    </w:p>
    <w:p w14:paraId="721F5C18" w14:textId="02DCD6F0" w:rsidR="0034266C" w:rsidRDefault="0034266C" w:rsidP="00BF2448">
      <w:pPr>
        <w:spacing w:line="360" w:lineRule="auto"/>
        <w:jc w:val="both"/>
        <w:rPr>
          <w:b/>
          <w:lang w:val="en-US"/>
        </w:rPr>
      </w:pPr>
      <w:r>
        <w:rPr>
          <w:b/>
          <w:lang w:val="en-US"/>
        </w:rPr>
        <w:tab/>
        <w:t xml:space="preserve">else : </w:t>
      </w:r>
    </w:p>
    <w:p w14:paraId="6CCE0611" w14:textId="550C47A0" w:rsidR="00B72041" w:rsidRDefault="00B72041" w:rsidP="00BF2448">
      <w:pPr>
        <w:spacing w:line="360" w:lineRule="auto"/>
        <w:jc w:val="both"/>
        <w:rPr>
          <w:b/>
          <w:lang w:val="en-US"/>
        </w:rPr>
      </w:pPr>
      <w:r>
        <w:rPr>
          <w:b/>
          <w:lang w:val="en-US"/>
        </w:rPr>
        <w:tab/>
      </w:r>
      <w:r w:rsidR="0034266C">
        <w:rPr>
          <w:b/>
          <w:lang w:val="en-US"/>
        </w:rPr>
        <w:tab/>
        <w:t>if x &gt; y :</w:t>
      </w:r>
    </w:p>
    <w:p w14:paraId="53249AEB" w14:textId="6E5A57E9" w:rsidR="0034266C" w:rsidRDefault="0034266C" w:rsidP="00BF2448">
      <w:pPr>
        <w:spacing w:line="360" w:lineRule="auto"/>
        <w:jc w:val="both"/>
        <w:rPr>
          <w:b/>
          <w:lang w:val="en-US"/>
        </w:rPr>
      </w:pPr>
      <w:r>
        <w:rPr>
          <w:b/>
          <w:lang w:val="en-US"/>
        </w:rPr>
        <w:tab/>
      </w:r>
      <w:r>
        <w:rPr>
          <w:b/>
          <w:lang w:val="en-US"/>
        </w:rPr>
        <w:tab/>
      </w:r>
      <w:r>
        <w:rPr>
          <w:b/>
          <w:lang w:val="en-US"/>
        </w:rPr>
        <w:tab/>
        <w:t>print (x, “lebih besar dari”, y)</w:t>
      </w:r>
    </w:p>
    <w:p w14:paraId="78A628A1" w14:textId="365850CD" w:rsidR="0034266C" w:rsidRDefault="0034266C" w:rsidP="00BF2448">
      <w:pPr>
        <w:spacing w:line="360" w:lineRule="auto"/>
        <w:jc w:val="both"/>
        <w:rPr>
          <w:b/>
          <w:lang w:val="en-US"/>
        </w:rPr>
      </w:pPr>
      <w:r>
        <w:rPr>
          <w:b/>
          <w:lang w:val="en-US"/>
        </w:rPr>
        <w:tab/>
      </w:r>
      <w:r>
        <w:rPr>
          <w:b/>
          <w:lang w:val="en-US"/>
        </w:rPr>
        <w:tab/>
        <w:t>if x &lt; y :</w:t>
      </w:r>
    </w:p>
    <w:p w14:paraId="1971A82C" w14:textId="77777777" w:rsidR="0034266C" w:rsidRPr="00B72041" w:rsidRDefault="0034266C" w:rsidP="00BF2448">
      <w:pPr>
        <w:spacing w:line="360" w:lineRule="auto"/>
        <w:jc w:val="both"/>
        <w:rPr>
          <w:b/>
          <w:lang w:val="en-US"/>
        </w:rPr>
      </w:pPr>
      <w:r>
        <w:rPr>
          <w:b/>
          <w:lang w:val="en-US"/>
        </w:rPr>
        <w:tab/>
      </w:r>
      <w:r>
        <w:rPr>
          <w:b/>
          <w:lang w:val="en-US"/>
        </w:rPr>
        <w:tab/>
      </w:r>
      <w:r>
        <w:rPr>
          <w:b/>
          <w:lang w:val="en-US"/>
        </w:rPr>
        <w:tab/>
        <w:t>print (x, “lebih besar dari”, y)</w:t>
      </w:r>
    </w:p>
    <w:p w14:paraId="2742A39C" w14:textId="00DEA680" w:rsidR="0034266C" w:rsidRPr="00B72041" w:rsidRDefault="0034266C" w:rsidP="00B72041">
      <w:pPr>
        <w:spacing w:line="360" w:lineRule="auto"/>
        <w:jc w:val="both"/>
        <w:rPr>
          <w:b/>
          <w:lang w:val="en-US"/>
        </w:rPr>
      </w:pPr>
    </w:p>
    <w:p w14:paraId="4856384B" w14:textId="77777777" w:rsidR="00B72041" w:rsidRPr="00B72041" w:rsidRDefault="00B72041" w:rsidP="00B72041">
      <w:pPr>
        <w:spacing w:line="360" w:lineRule="auto"/>
        <w:jc w:val="both"/>
        <w:rPr>
          <w:lang w:val="en-US"/>
        </w:rPr>
      </w:pPr>
    </w:p>
    <w:p w14:paraId="5D83A1EB" w14:textId="10778C0B" w:rsidR="00C0012B" w:rsidRPr="00105058" w:rsidRDefault="00A04EC5" w:rsidP="00105058">
      <w:pPr>
        <w:spacing w:line="360" w:lineRule="auto"/>
        <w:rPr>
          <w:b/>
          <w:lang w:val="en-US"/>
        </w:rPr>
      </w:pPr>
      <w:r>
        <w:rPr>
          <w:noProof/>
          <w:shd w:val="clear" w:color="auto" w:fill="FCFCFC"/>
          <w:lang w:val="en-US"/>
        </w:rPr>
        <w:lastRenderedPageBreak/>
        <w:drawing>
          <wp:anchor distT="0" distB="0" distL="114300" distR="114300" simplePos="0" relativeHeight="251664384" behindDoc="1" locked="0" layoutInCell="1" allowOverlap="1" wp14:anchorId="4BC01D94" wp14:editId="5CC07E8C">
            <wp:simplePos x="0" y="0"/>
            <wp:positionH relativeFrom="page">
              <wp:align>right</wp:align>
            </wp:positionH>
            <wp:positionV relativeFrom="page">
              <wp:align>top</wp:align>
            </wp:positionV>
            <wp:extent cx="7556500" cy="10769600"/>
            <wp:effectExtent l="0" t="0" r="6350" b="0"/>
            <wp:wrapThrough wrapText="bothSides">
              <wp:wrapPolygon edited="0">
                <wp:start x="0" y="0"/>
                <wp:lineTo x="0" y="21549"/>
                <wp:lineTo x="21564" y="21549"/>
                <wp:lineTo x="2156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b 3 Pendahuluan.jpeg"/>
                    <pic:cNvPicPr/>
                  </pic:nvPicPr>
                  <pic:blipFill>
                    <a:blip r:embed="rId12">
                      <a:extLst>
                        <a:ext uri="{28A0092B-C50C-407E-A947-70E740481C1C}">
                          <a14:useLocalDpi xmlns:a14="http://schemas.microsoft.com/office/drawing/2010/main" val="0"/>
                        </a:ext>
                      </a:extLst>
                    </a:blip>
                    <a:stretch>
                      <a:fillRect/>
                    </a:stretch>
                  </pic:blipFill>
                  <pic:spPr>
                    <a:xfrm>
                      <a:off x="0" y="0"/>
                      <a:ext cx="7556500" cy="10769600"/>
                    </a:xfrm>
                    <a:prstGeom prst="rect">
                      <a:avLst/>
                    </a:prstGeom>
                  </pic:spPr>
                </pic:pic>
              </a:graphicData>
            </a:graphic>
            <wp14:sizeRelH relativeFrom="margin">
              <wp14:pctWidth>0</wp14:pctWidth>
            </wp14:sizeRelH>
            <wp14:sizeRelV relativeFrom="margin">
              <wp14:pctHeight>0</wp14:pctHeight>
            </wp14:sizeRelV>
          </wp:anchor>
        </w:drawing>
      </w:r>
    </w:p>
    <w:p w14:paraId="306198CB" w14:textId="683CF801" w:rsidR="00EF5CAB" w:rsidRDefault="00C0012B" w:rsidP="003758C6">
      <w:pPr>
        <w:pStyle w:val="Heading1"/>
        <w:spacing w:before="0" w:line="360" w:lineRule="auto"/>
        <w:rPr>
          <w:rFonts w:cs="Times New Roman"/>
          <w:b/>
          <w:bCs/>
          <w:sz w:val="24"/>
          <w:szCs w:val="24"/>
          <w:lang w:val="en-US"/>
        </w:rPr>
      </w:pPr>
      <w:r>
        <w:rPr>
          <w:rFonts w:cs="Times New Roman"/>
          <w:b/>
          <w:bCs/>
          <w:sz w:val="24"/>
          <w:szCs w:val="24"/>
          <w:lang w:val="en-US"/>
        </w:rPr>
        <w:lastRenderedPageBreak/>
        <w:t>BAB IV</w:t>
      </w:r>
      <w:r w:rsidR="006A74EB">
        <w:rPr>
          <w:rFonts w:cs="Times New Roman"/>
          <w:b/>
          <w:bCs/>
          <w:sz w:val="24"/>
          <w:szCs w:val="24"/>
          <w:lang w:val="en-US"/>
        </w:rPr>
        <w:br/>
      </w:r>
      <w:r w:rsidR="00225DFF">
        <w:rPr>
          <w:rFonts w:cs="Times New Roman"/>
          <w:b/>
          <w:bCs/>
          <w:sz w:val="24"/>
          <w:szCs w:val="24"/>
        </w:rPr>
        <w:t>IMPLEMENTASI</w:t>
      </w:r>
    </w:p>
    <w:p w14:paraId="0484A0DD" w14:textId="2013B6F2" w:rsidR="003758C6" w:rsidRPr="00D006E5" w:rsidRDefault="00D006E5" w:rsidP="003758C6">
      <w:pPr>
        <w:pStyle w:val="Heading2"/>
        <w:numPr>
          <w:ilvl w:val="1"/>
          <w:numId w:val="11"/>
        </w:numPr>
        <w:spacing w:before="0" w:line="360" w:lineRule="auto"/>
        <w:jc w:val="both"/>
        <w:rPr>
          <w:rFonts w:cs="Times New Roman"/>
          <w:b/>
          <w:bCs/>
          <w:szCs w:val="24"/>
          <w:lang w:val="en-US"/>
        </w:rPr>
      </w:pPr>
      <w:r>
        <w:rPr>
          <w:noProof/>
          <w:lang w:val="en-US"/>
        </w:rPr>
        <w:drawing>
          <wp:anchor distT="0" distB="0" distL="114300" distR="114300" simplePos="0" relativeHeight="251668480" behindDoc="0" locked="0" layoutInCell="1" allowOverlap="1" wp14:anchorId="5615C944" wp14:editId="1BF1908B">
            <wp:simplePos x="0" y="0"/>
            <wp:positionH relativeFrom="margin">
              <wp:align>right</wp:align>
            </wp:positionH>
            <wp:positionV relativeFrom="paragraph">
              <wp:posOffset>184785</wp:posOffset>
            </wp:positionV>
            <wp:extent cx="5041900" cy="5283200"/>
            <wp:effectExtent l="0" t="0" r="6350" b="0"/>
            <wp:wrapThrough wrapText="bothSides">
              <wp:wrapPolygon edited="0">
                <wp:start x="0" y="0"/>
                <wp:lineTo x="0" y="21496"/>
                <wp:lineTo x="21546" y="21496"/>
                <wp:lineTo x="2154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bon (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1900" cy="5283200"/>
                    </a:xfrm>
                    <a:prstGeom prst="rect">
                      <a:avLst/>
                    </a:prstGeom>
                  </pic:spPr>
                </pic:pic>
              </a:graphicData>
            </a:graphic>
            <wp14:sizeRelH relativeFrom="margin">
              <wp14:pctWidth>0</wp14:pctWidth>
            </wp14:sizeRelH>
            <wp14:sizeRelV relativeFrom="margin">
              <wp14:pctHeight>0</wp14:pctHeight>
            </wp14:sizeRelV>
          </wp:anchor>
        </w:drawing>
      </w:r>
      <w:r w:rsidR="006A74EB">
        <w:rPr>
          <w:rFonts w:cs="Times New Roman"/>
          <w:b/>
          <w:bCs/>
          <w:szCs w:val="24"/>
          <w:lang w:val="en-US"/>
        </w:rPr>
        <w:t>Source Code</w:t>
      </w:r>
    </w:p>
    <w:p w14:paraId="71D67A5F" w14:textId="6357EE79" w:rsidR="00093BA6" w:rsidRDefault="00093BA6" w:rsidP="00DD2B7F">
      <w:pPr>
        <w:spacing w:line="360" w:lineRule="auto"/>
        <w:ind w:firstLine="426"/>
        <w:jc w:val="both"/>
        <w:rPr>
          <w:lang w:val="en-US"/>
        </w:rPr>
      </w:pPr>
      <w:r>
        <w:rPr>
          <w:lang w:val="en-US"/>
        </w:rPr>
        <w:t>Menghitung program python untuk menentukan sebuah bilangan termasuk bilangan positif atau negatif</w:t>
      </w:r>
      <w:r w:rsidR="00A93664">
        <w:rPr>
          <w:lang w:val="en-US"/>
        </w:rPr>
        <w:t>.</w:t>
      </w:r>
      <w:r>
        <w:rPr>
          <w:lang w:val="en-US"/>
        </w:rPr>
        <w:t xml:space="preserve"> Yaitu langkah pertamanya adalah masukkan angka inputan berupa integer untuk memprogram bilangan. Kedua gunakan if pada angak &gt; 0 untuk memerintahkan bilangan positif. Jika salah gunakan if pada angaka &lt; 0 untuk memerintahkan bilagan negative.</w:t>
      </w:r>
    </w:p>
    <w:p w14:paraId="06B7FFD9" w14:textId="77A79287" w:rsidR="00BF10B2" w:rsidRPr="00476291" w:rsidRDefault="00A93664" w:rsidP="00BF2448">
      <w:pPr>
        <w:spacing w:line="360" w:lineRule="auto"/>
        <w:jc w:val="both"/>
        <w:rPr>
          <w:lang w:val="en-US"/>
        </w:rPr>
      </w:pPr>
      <w:r>
        <w:rPr>
          <w:lang w:val="en-US"/>
        </w:rPr>
        <w:tab/>
      </w:r>
      <w:bookmarkStart w:id="2" w:name="_GoBack"/>
      <w:bookmarkEnd w:id="2"/>
      <w:r w:rsidR="00476291">
        <w:rPr>
          <w:lang w:val="en-US"/>
        </w:rPr>
        <w:t>Membuat s</w:t>
      </w:r>
      <w:r w:rsidR="00476291">
        <w:t>ebuah program berupa permainan (gunting/batu/kertas)</w:t>
      </w:r>
      <w:r w:rsidR="00476291">
        <w:rPr>
          <w:lang w:val="en-US"/>
        </w:rPr>
        <w:t xml:space="preserve"> gunakan pemisah (“==========”) karna source codenya banyak. Masukkan perintah yaitu (0= Batu, 1 = Gunting, 2 = Kertas).</w:t>
      </w:r>
      <w:r w:rsidR="00BF10B2">
        <w:rPr>
          <w:lang w:val="en-US"/>
        </w:rPr>
        <w:t xml:space="preserve"> Membuat dua perintah programan user dengan permainan 1 &amp; 2 dengan mengeluarkan peintah sesuaikan usernya dalam integer. </w:t>
      </w:r>
      <w:r w:rsidR="00BF10B2">
        <w:rPr>
          <w:lang w:val="en-US"/>
        </w:rPr>
        <w:lastRenderedPageBreak/>
        <w:t>Untuk menentukan batu gunakan perintah if, elif, else untuk seri, menang/kalah. Untuk menentukan gunting gunakan perintah if, elif, else untuk seri, menang/kalah. Untuk menentukan kertas gunakan perintah if, elif, else untuk seri, menang/kalah. Lalu tambahkan else dengan perintah (“Angka Yang Anda Masukkan Salah”). Lalu gunakan penambahan pemisah (“===TERIMAKASIH===”)</w:t>
      </w:r>
    </w:p>
    <w:p w14:paraId="251FCF2B" w14:textId="77777777" w:rsidR="00FD6163" w:rsidRPr="00FD6163" w:rsidRDefault="00FD6163" w:rsidP="00693ED1">
      <w:pPr>
        <w:pStyle w:val="ListParagraph"/>
        <w:keepNext/>
        <w:keepLines/>
        <w:numPr>
          <w:ilvl w:val="0"/>
          <w:numId w:val="1"/>
        </w:numPr>
        <w:spacing w:after="0" w:line="360" w:lineRule="auto"/>
        <w:contextualSpacing w:val="0"/>
        <w:jc w:val="both"/>
        <w:outlineLvl w:val="1"/>
        <w:rPr>
          <w:rFonts w:eastAsia="SimSun" w:cs="Times New Roman"/>
          <w:b/>
          <w:bCs/>
          <w:vanish/>
          <w:color w:val="000000"/>
          <w:szCs w:val="24"/>
          <w:lang w:val="en-US"/>
        </w:rPr>
      </w:pPr>
    </w:p>
    <w:p w14:paraId="5EB0C1D3" w14:textId="77777777" w:rsidR="00FD6163" w:rsidRPr="00FD6163" w:rsidRDefault="00FD6163" w:rsidP="00693ED1">
      <w:pPr>
        <w:pStyle w:val="ListParagraph"/>
        <w:keepNext/>
        <w:keepLines/>
        <w:numPr>
          <w:ilvl w:val="0"/>
          <w:numId w:val="1"/>
        </w:numPr>
        <w:spacing w:after="0" w:line="360" w:lineRule="auto"/>
        <w:contextualSpacing w:val="0"/>
        <w:jc w:val="both"/>
        <w:outlineLvl w:val="1"/>
        <w:rPr>
          <w:rFonts w:eastAsia="SimSun" w:cs="Times New Roman"/>
          <w:b/>
          <w:bCs/>
          <w:vanish/>
          <w:color w:val="000000"/>
          <w:szCs w:val="24"/>
          <w:lang w:val="en-US"/>
        </w:rPr>
      </w:pPr>
    </w:p>
    <w:p w14:paraId="6E1EC91E" w14:textId="77777777" w:rsidR="00FD6163" w:rsidRPr="00FD6163" w:rsidRDefault="00FD6163" w:rsidP="00693ED1">
      <w:pPr>
        <w:pStyle w:val="ListParagraph"/>
        <w:keepNext/>
        <w:keepLines/>
        <w:numPr>
          <w:ilvl w:val="0"/>
          <w:numId w:val="1"/>
        </w:numPr>
        <w:spacing w:after="0" w:line="360" w:lineRule="auto"/>
        <w:contextualSpacing w:val="0"/>
        <w:jc w:val="both"/>
        <w:outlineLvl w:val="1"/>
        <w:rPr>
          <w:rFonts w:eastAsia="SimSun" w:cs="Times New Roman"/>
          <w:b/>
          <w:bCs/>
          <w:vanish/>
          <w:color w:val="000000"/>
          <w:szCs w:val="24"/>
          <w:lang w:val="en-US"/>
        </w:rPr>
      </w:pPr>
    </w:p>
    <w:p w14:paraId="30D98AFD" w14:textId="77777777" w:rsidR="00FD6163" w:rsidRPr="00FD6163" w:rsidRDefault="00FD6163" w:rsidP="00693ED1">
      <w:pPr>
        <w:pStyle w:val="ListParagraph"/>
        <w:keepNext/>
        <w:keepLines/>
        <w:numPr>
          <w:ilvl w:val="1"/>
          <w:numId w:val="1"/>
        </w:numPr>
        <w:spacing w:after="0" w:line="360" w:lineRule="auto"/>
        <w:contextualSpacing w:val="0"/>
        <w:jc w:val="both"/>
        <w:outlineLvl w:val="1"/>
        <w:rPr>
          <w:rFonts w:eastAsia="SimSun" w:cs="Times New Roman"/>
          <w:b/>
          <w:bCs/>
          <w:vanish/>
          <w:color w:val="000000"/>
          <w:szCs w:val="24"/>
          <w:lang w:val="en-US"/>
        </w:rPr>
      </w:pPr>
    </w:p>
    <w:p w14:paraId="7A0E80A3" w14:textId="17E0D4E4" w:rsidR="00CA11D8" w:rsidRPr="00CA11D8" w:rsidRDefault="006A74EB" w:rsidP="00693ED1">
      <w:pPr>
        <w:pStyle w:val="Heading2"/>
        <w:numPr>
          <w:ilvl w:val="1"/>
          <w:numId w:val="1"/>
        </w:numPr>
        <w:spacing w:before="0" w:line="360" w:lineRule="auto"/>
        <w:jc w:val="both"/>
        <w:rPr>
          <w:rFonts w:cs="Times New Roman"/>
          <w:b/>
          <w:bCs/>
          <w:szCs w:val="24"/>
          <w:lang w:val="en-US"/>
        </w:rPr>
      </w:pPr>
      <w:r>
        <w:rPr>
          <w:rFonts w:cs="Times New Roman"/>
          <w:b/>
          <w:bCs/>
          <w:szCs w:val="24"/>
          <w:lang w:val="en-US"/>
        </w:rPr>
        <w:t>Hasil</w:t>
      </w:r>
    </w:p>
    <w:p w14:paraId="4B768B08" w14:textId="0BA9856B" w:rsidR="006A74EB" w:rsidRDefault="003758C6" w:rsidP="003758C6">
      <w:pPr>
        <w:spacing w:line="360" w:lineRule="auto"/>
        <w:jc w:val="both"/>
        <w:rPr>
          <w:lang w:val="en-US"/>
        </w:rPr>
      </w:pPr>
      <w:r>
        <w:rPr>
          <w:noProof/>
          <w:lang w:val="en-US"/>
        </w:rPr>
        <w:drawing>
          <wp:inline distT="0" distB="0" distL="0" distR="0" wp14:anchorId="01700196" wp14:editId="1115889E">
            <wp:extent cx="4610735" cy="262393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rbon (1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0050" cy="2629231"/>
                    </a:xfrm>
                    <a:prstGeom prst="rect">
                      <a:avLst/>
                    </a:prstGeom>
                  </pic:spPr>
                </pic:pic>
              </a:graphicData>
            </a:graphic>
          </wp:inline>
        </w:drawing>
      </w:r>
    </w:p>
    <w:p w14:paraId="1758037A" w14:textId="1FF05EB1" w:rsidR="008E296C" w:rsidRDefault="00194FF2" w:rsidP="00BF2448">
      <w:pPr>
        <w:spacing w:line="360" w:lineRule="auto"/>
        <w:ind w:firstLine="720"/>
        <w:rPr>
          <w:lang w:val="en-US"/>
        </w:rPr>
      </w:pPr>
      <w:r>
        <w:rPr>
          <w:lang w:val="en-US"/>
        </w:rPr>
        <w:t xml:space="preserve">Dalam pengaelolahan </w:t>
      </w:r>
      <w:r w:rsidR="008E296C">
        <w:rPr>
          <w:lang w:val="en-US"/>
        </w:rPr>
        <w:t xml:space="preserve">hasil di harapkan menyimpan dokumen (Save/save us). Lakukan refresh atau run program nanti akan </w:t>
      </w:r>
      <w:r w:rsidR="00093BA6">
        <w:rPr>
          <w:lang w:val="en-US"/>
        </w:rPr>
        <w:t>di perintahkan memasukkan bilangan dan tinggal menyesuaikan dengan perintah codingan kitanya</w:t>
      </w:r>
      <w:r w:rsidR="008E296C">
        <w:rPr>
          <w:lang w:val="en-US"/>
        </w:rPr>
        <w:t>.</w:t>
      </w:r>
    </w:p>
    <w:p w14:paraId="0EEB5FBB" w14:textId="771FFF2A" w:rsidR="008E296C" w:rsidRPr="00E64757" w:rsidRDefault="008E296C" w:rsidP="00BF2448">
      <w:pPr>
        <w:spacing w:line="360" w:lineRule="auto"/>
        <w:ind w:firstLine="720"/>
        <w:jc w:val="both"/>
        <w:rPr>
          <w:lang w:val="en-US"/>
        </w:rPr>
      </w:pPr>
      <w:r>
        <w:rPr>
          <w:lang w:val="en-US"/>
        </w:rPr>
        <w:t xml:space="preserve">Dalam menghitung </w:t>
      </w:r>
      <w:r w:rsidR="00093BA6">
        <w:t>sebuah program berupa permainan (gunting/batu/kertas)</w:t>
      </w:r>
      <w:r w:rsidR="00E64757">
        <w:rPr>
          <w:lang w:val="en-US"/>
        </w:rPr>
        <w:t xml:space="preserve"> dalam layar akan muncul perintah otomatis 0 = Batu, 1 =</w:t>
      </w:r>
      <w:r w:rsidR="00F97854">
        <w:rPr>
          <w:lang w:val="en-US"/>
        </w:rPr>
        <w:t xml:space="preserve"> </w:t>
      </w:r>
      <w:r w:rsidR="00E64757">
        <w:rPr>
          <w:lang w:val="en-US"/>
        </w:rPr>
        <w:t xml:space="preserve">Gunting, 2 = Kertas. Kemudian masukkan pilihan mu dan masukkan pilihan lawanmu. Otomatis akan memunculkan inputan hasil: kedua pilihan hasilnya sama atau seimbang (SERI), dan akan muncul kalah/menang. </w:t>
      </w:r>
    </w:p>
    <w:p w14:paraId="79586ACF" w14:textId="77777777" w:rsidR="00EF5CAB" w:rsidRDefault="00225DFF" w:rsidP="00693ED1">
      <w:pPr>
        <w:spacing w:after="0" w:line="360" w:lineRule="auto"/>
        <w:jc w:val="both"/>
        <w:rPr>
          <w:rFonts w:cs="Times New Roman"/>
          <w:szCs w:val="24"/>
        </w:rPr>
      </w:pPr>
      <w:r>
        <w:rPr>
          <w:rFonts w:cs="Times New Roman"/>
          <w:szCs w:val="24"/>
        </w:rPr>
        <w:br w:type="page"/>
      </w:r>
    </w:p>
    <w:p w14:paraId="22A56D46" w14:textId="6C08931F" w:rsidR="00EF5CAB" w:rsidRPr="006A74EB" w:rsidRDefault="00225DFF" w:rsidP="008434EB">
      <w:pPr>
        <w:pStyle w:val="Heading1"/>
        <w:spacing w:line="360" w:lineRule="auto"/>
        <w:rPr>
          <w:b/>
          <w:bCs/>
          <w:noProof/>
          <w:lang w:val="en-GB" w:eastAsia="id-ID"/>
        </w:rPr>
      </w:pPr>
      <w:r w:rsidRPr="006A74EB">
        <w:rPr>
          <w:b/>
          <w:bCs/>
        </w:rPr>
        <w:lastRenderedPageBreak/>
        <w:t xml:space="preserve">BAB </w:t>
      </w:r>
      <w:r w:rsidR="00C0012B" w:rsidRPr="006A74EB">
        <w:rPr>
          <w:b/>
          <w:bCs/>
          <w:lang w:val="en-GB"/>
        </w:rPr>
        <w:t>V</w:t>
      </w:r>
      <w:r w:rsidR="006A74EB">
        <w:rPr>
          <w:b/>
          <w:bCs/>
          <w:noProof/>
          <w:lang w:val="en-GB" w:eastAsia="id-ID"/>
        </w:rPr>
        <w:br/>
      </w:r>
      <w:r>
        <w:rPr>
          <w:rFonts w:cs="Times New Roman"/>
          <w:b/>
          <w:bCs/>
          <w:sz w:val="24"/>
          <w:szCs w:val="24"/>
        </w:rPr>
        <w:t>PENUTUP</w:t>
      </w:r>
    </w:p>
    <w:p w14:paraId="3F5DE39B" w14:textId="77777777" w:rsidR="00EF5CAB" w:rsidRDefault="00EF5CAB" w:rsidP="00693ED1">
      <w:pPr>
        <w:spacing w:line="360" w:lineRule="auto"/>
        <w:jc w:val="both"/>
      </w:pPr>
    </w:p>
    <w:p w14:paraId="0FF18E99" w14:textId="77777777" w:rsidR="00EF5CAB" w:rsidRDefault="00225DFF" w:rsidP="00BF2448">
      <w:pPr>
        <w:pStyle w:val="Heading2"/>
        <w:numPr>
          <w:ilvl w:val="1"/>
          <w:numId w:val="2"/>
        </w:numPr>
        <w:spacing w:before="0" w:line="360" w:lineRule="auto"/>
        <w:jc w:val="both"/>
        <w:rPr>
          <w:rFonts w:cs="Times New Roman"/>
          <w:b/>
          <w:bCs/>
          <w:szCs w:val="24"/>
        </w:rPr>
      </w:pPr>
      <w:r>
        <w:rPr>
          <w:rFonts w:cs="Times New Roman"/>
          <w:b/>
          <w:bCs/>
          <w:szCs w:val="24"/>
        </w:rPr>
        <w:t>Analisa</w:t>
      </w:r>
    </w:p>
    <w:p w14:paraId="0E36E2AF" w14:textId="59E9799A" w:rsidR="00EF5CAB" w:rsidRDefault="00CA11D8" w:rsidP="00BF2448">
      <w:pPr>
        <w:spacing w:line="360" w:lineRule="auto"/>
        <w:ind w:firstLine="360"/>
        <w:jc w:val="both"/>
        <w:rPr>
          <w:rFonts w:cs="Times New Roman"/>
          <w:szCs w:val="24"/>
          <w:lang w:val="en-US"/>
        </w:rPr>
      </w:pPr>
      <w:r w:rsidRPr="00CA11D8">
        <w:rPr>
          <w:rFonts w:cs="Times New Roman"/>
          <w:szCs w:val="24"/>
        </w:rPr>
        <w:t>Dari hasil praktikum, praktikan menganalisa bahwa sebuah proses pengolahan data haru</w:t>
      </w:r>
      <w:r w:rsidRPr="00CA11D8">
        <w:rPr>
          <w:rFonts w:cs="Times New Roman"/>
          <w:szCs w:val="24"/>
          <w:lang w:val="en-US"/>
        </w:rPr>
        <w:t>s memiliki pola pikir yang teliti dan cepat merespon karna semua materi yang padat ini lebih mengacuh</w:t>
      </w:r>
      <w:r w:rsidR="00414FA9">
        <w:rPr>
          <w:rFonts w:cs="Times New Roman"/>
          <w:szCs w:val="24"/>
          <w:lang w:val="en-US"/>
        </w:rPr>
        <w:t xml:space="preserve"> kepada</w:t>
      </w:r>
      <w:r w:rsidRPr="00CA11D8">
        <w:rPr>
          <w:rFonts w:cs="Times New Roman"/>
          <w:szCs w:val="24"/>
          <w:lang w:val="en-US"/>
        </w:rPr>
        <w:t xml:space="preserve"> penyederhanaan kalimat untuk menyelesaikan suatu masalah</w:t>
      </w:r>
      <w:r>
        <w:rPr>
          <w:rFonts w:cs="Times New Roman"/>
          <w:szCs w:val="24"/>
          <w:lang w:val="en-US"/>
        </w:rPr>
        <w:t>.</w:t>
      </w:r>
      <w:r w:rsidR="00414FA9">
        <w:rPr>
          <w:rFonts w:cs="Times New Roman"/>
          <w:szCs w:val="24"/>
          <w:lang w:val="en-US"/>
        </w:rPr>
        <w:t xml:space="preserve"> </w:t>
      </w:r>
    </w:p>
    <w:p w14:paraId="23B47D1A" w14:textId="77777777" w:rsidR="00D2151E" w:rsidRDefault="00414FA9" w:rsidP="00BF2448">
      <w:pPr>
        <w:spacing w:line="360" w:lineRule="auto"/>
        <w:ind w:firstLine="360"/>
        <w:jc w:val="both"/>
        <w:rPr>
          <w:rFonts w:cs="Times New Roman"/>
          <w:szCs w:val="24"/>
          <w:lang w:val="en-US"/>
        </w:rPr>
      </w:pPr>
      <w:r>
        <w:rPr>
          <w:rFonts w:cs="Times New Roman"/>
          <w:szCs w:val="24"/>
          <w:lang w:val="en-US"/>
        </w:rPr>
        <w:t xml:space="preserve">Sebuah praktikum harus melakukan pemahan dan memiliki perulangan yang banyak terutama perbanyak praktek atau menguji coba </w:t>
      </w:r>
      <w:r w:rsidR="00D2151E">
        <w:rPr>
          <w:rFonts w:cs="Times New Roman"/>
          <w:szCs w:val="24"/>
          <w:lang w:val="en-US"/>
        </w:rPr>
        <w:t>materi yang rutin supaya paham. Dalam pemahaman aritmatika yang berlandasan pada pemrograman dasar adalah aktivisa yang umum sehingga semua materi atau pelajar harus mampu memahaminya dengan cepat.</w:t>
      </w:r>
    </w:p>
    <w:p w14:paraId="55CAA359" w14:textId="09417C54" w:rsidR="00414FA9" w:rsidRPr="00CA11D8" w:rsidRDefault="00D2151E" w:rsidP="00BF2448">
      <w:pPr>
        <w:spacing w:line="360" w:lineRule="auto"/>
        <w:ind w:firstLine="360"/>
        <w:jc w:val="both"/>
        <w:rPr>
          <w:rFonts w:cs="Times New Roman"/>
          <w:szCs w:val="24"/>
          <w:lang w:val="en-US"/>
        </w:rPr>
      </w:pPr>
      <w:r>
        <w:rPr>
          <w:rFonts w:cs="Times New Roman"/>
          <w:szCs w:val="24"/>
          <w:lang w:val="en-US"/>
        </w:rPr>
        <w:t>Dari hasil praktikum semua  dituntut maksimal dan sempurna karna pada dasarkan kita harus mampu belajar lebih fleksibel dan berilmu menyesuaikan dengan keadaan, setiap seorang programmer mampu menganalisa sebuah kerusakan (eror) itu merupakan tuntutan yang menjadi keharusan mempelajarinya serta menahan sabar dalam proses mencari sebuah ke</w:t>
      </w:r>
      <w:r w:rsidR="00EA130E">
        <w:rPr>
          <w:rFonts w:cs="Times New Roman"/>
          <w:szCs w:val="24"/>
          <w:lang w:val="en-US"/>
        </w:rPr>
        <w:t>salahan baik kecil maupun besar.</w:t>
      </w:r>
    </w:p>
    <w:p w14:paraId="6AA30CAB" w14:textId="77777777" w:rsidR="00EF5CAB" w:rsidRDefault="00225DFF" w:rsidP="00693ED1">
      <w:pPr>
        <w:pStyle w:val="Heading2"/>
        <w:numPr>
          <w:ilvl w:val="1"/>
          <w:numId w:val="2"/>
        </w:numPr>
        <w:spacing w:before="0" w:line="360" w:lineRule="auto"/>
        <w:jc w:val="both"/>
        <w:rPr>
          <w:rFonts w:cs="Times New Roman"/>
          <w:b/>
          <w:bCs/>
          <w:szCs w:val="24"/>
        </w:rPr>
      </w:pPr>
      <w:r>
        <w:rPr>
          <w:rFonts w:cs="Times New Roman"/>
          <w:b/>
          <w:bCs/>
          <w:szCs w:val="24"/>
        </w:rPr>
        <w:t>Kesimpulan</w:t>
      </w:r>
    </w:p>
    <w:p w14:paraId="60F40B99" w14:textId="77777777" w:rsidR="00CA11D8" w:rsidRDefault="00CA11D8" w:rsidP="00693ED1">
      <w:pPr>
        <w:pStyle w:val="ListParagraph"/>
        <w:numPr>
          <w:ilvl w:val="0"/>
          <w:numId w:val="8"/>
        </w:numPr>
        <w:spacing w:line="360" w:lineRule="auto"/>
        <w:ind w:left="720"/>
        <w:jc w:val="both"/>
        <w:rPr>
          <w:rFonts w:cs="Times New Roman"/>
          <w:color w:val="000000"/>
          <w:szCs w:val="24"/>
          <w:lang w:eastAsia="id-ID"/>
        </w:rPr>
      </w:pPr>
      <w:r>
        <w:rPr>
          <w:rFonts w:cs="Times New Roman"/>
          <w:color w:val="000000"/>
          <w:szCs w:val="24"/>
          <w:lang w:val="en-US" w:eastAsia="id-ID"/>
        </w:rPr>
        <w:t xml:space="preserve">Materi perkuliahan jadi lebih paham </w:t>
      </w:r>
    </w:p>
    <w:p w14:paraId="4CB7517A" w14:textId="77777777" w:rsidR="00CA11D8" w:rsidRDefault="00CA11D8" w:rsidP="00693ED1">
      <w:pPr>
        <w:pStyle w:val="ListParagraph"/>
        <w:numPr>
          <w:ilvl w:val="0"/>
          <w:numId w:val="8"/>
        </w:numPr>
        <w:spacing w:line="360" w:lineRule="auto"/>
        <w:ind w:left="720"/>
        <w:jc w:val="both"/>
        <w:rPr>
          <w:rFonts w:cs="Times New Roman"/>
          <w:color w:val="000000"/>
          <w:szCs w:val="24"/>
          <w:shd w:val="clear" w:color="FFFFFF" w:fill="FFFFFF"/>
          <w:lang w:val="en-US" w:eastAsia="id-ID"/>
        </w:rPr>
      </w:pPr>
      <w:r>
        <w:rPr>
          <w:rFonts w:cs="Times New Roman"/>
          <w:color w:val="000000"/>
          <w:szCs w:val="24"/>
          <w:shd w:val="clear" w:color="FFFFFF" w:fill="FFFFFF"/>
          <w:lang w:val="en-US" w:eastAsia="id-ID"/>
        </w:rPr>
        <w:t>Memperkuat relasi kelas</w:t>
      </w:r>
    </w:p>
    <w:p w14:paraId="06ADD364" w14:textId="2062BD20" w:rsidR="00D2151E" w:rsidRDefault="00D2151E" w:rsidP="00693ED1">
      <w:pPr>
        <w:pStyle w:val="ListParagraph"/>
        <w:numPr>
          <w:ilvl w:val="0"/>
          <w:numId w:val="8"/>
        </w:numPr>
        <w:spacing w:line="360" w:lineRule="auto"/>
        <w:ind w:left="720"/>
        <w:jc w:val="both"/>
        <w:rPr>
          <w:rFonts w:cs="Times New Roman"/>
          <w:color w:val="000000"/>
          <w:szCs w:val="24"/>
          <w:shd w:val="clear" w:color="FFFFFF" w:fill="FFFFFF"/>
          <w:lang w:val="en-US" w:eastAsia="id-ID"/>
        </w:rPr>
      </w:pPr>
      <w:r>
        <w:rPr>
          <w:rFonts w:cs="Times New Roman"/>
          <w:color w:val="000000"/>
          <w:szCs w:val="24"/>
          <w:shd w:val="clear" w:color="FFFFFF" w:fill="FFFFFF"/>
          <w:lang w:val="en-US" w:eastAsia="id-ID"/>
        </w:rPr>
        <w:t>Melatih cara berargumen dengan pemahaman sederhana</w:t>
      </w:r>
    </w:p>
    <w:p w14:paraId="38B2047B" w14:textId="0BB465C9" w:rsidR="00D2151E" w:rsidRDefault="00D2151E" w:rsidP="00693ED1">
      <w:pPr>
        <w:pStyle w:val="ListParagraph"/>
        <w:numPr>
          <w:ilvl w:val="0"/>
          <w:numId w:val="8"/>
        </w:numPr>
        <w:spacing w:line="360" w:lineRule="auto"/>
        <w:ind w:left="720"/>
        <w:jc w:val="both"/>
        <w:rPr>
          <w:rFonts w:cs="Times New Roman"/>
          <w:color w:val="000000"/>
          <w:szCs w:val="24"/>
          <w:shd w:val="clear" w:color="FFFFFF" w:fill="FFFFFF"/>
          <w:lang w:val="en-US" w:eastAsia="id-ID"/>
        </w:rPr>
      </w:pPr>
      <w:r>
        <w:rPr>
          <w:rFonts w:cs="Times New Roman"/>
          <w:color w:val="000000"/>
          <w:szCs w:val="24"/>
          <w:shd w:val="clear" w:color="FFFFFF" w:fill="FFFFFF"/>
          <w:lang w:val="en-US" w:eastAsia="id-ID"/>
        </w:rPr>
        <w:t>Melatih ketelitian &amp; hati-hati dalam pengerjaan suatu tugas</w:t>
      </w:r>
    </w:p>
    <w:p w14:paraId="15F34C07" w14:textId="37A03C00" w:rsidR="00CA11D8" w:rsidRPr="006B1F77" w:rsidRDefault="00CA11D8" w:rsidP="00693ED1">
      <w:pPr>
        <w:pStyle w:val="ListParagraph"/>
        <w:numPr>
          <w:ilvl w:val="0"/>
          <w:numId w:val="8"/>
        </w:numPr>
        <w:spacing w:line="360" w:lineRule="auto"/>
        <w:ind w:left="720"/>
        <w:jc w:val="both"/>
        <w:rPr>
          <w:rFonts w:cs="Times New Roman"/>
          <w:color w:val="000000"/>
          <w:szCs w:val="24"/>
          <w:shd w:val="clear" w:color="FFFFFF" w:fill="FFFFFF"/>
          <w:lang w:val="en-US" w:eastAsia="id-ID"/>
        </w:rPr>
      </w:pPr>
      <w:r>
        <w:rPr>
          <w:rFonts w:cs="Times New Roman"/>
          <w:color w:val="000000"/>
          <w:szCs w:val="24"/>
          <w:shd w:val="clear" w:color="FFFFFF" w:fill="FFFFFF"/>
          <w:lang w:eastAsia="id-ID"/>
        </w:rPr>
        <w:t>Me</w:t>
      </w:r>
      <w:r w:rsidR="00E64757">
        <w:rPr>
          <w:rFonts w:cs="Times New Roman"/>
          <w:color w:val="000000"/>
          <w:szCs w:val="24"/>
          <w:shd w:val="clear" w:color="FFFFFF" w:fill="FFFFFF"/>
          <w:lang w:eastAsia="id-ID"/>
        </w:rPr>
        <w:t>ngerti cara berlogika</w:t>
      </w:r>
      <w:r>
        <w:rPr>
          <w:rFonts w:cs="Times New Roman"/>
          <w:color w:val="000000"/>
          <w:szCs w:val="24"/>
          <w:shd w:val="clear" w:color="FFFFFF" w:fill="FFFFFF"/>
          <w:lang w:eastAsia="id-ID"/>
        </w:rPr>
        <w:t xml:space="preserve"> secara sederhana pada salah satu bahasa pemrograman</w:t>
      </w:r>
      <w:r w:rsidR="00E64757">
        <w:rPr>
          <w:rFonts w:cs="Times New Roman"/>
          <w:color w:val="000000"/>
          <w:szCs w:val="24"/>
          <w:shd w:val="clear" w:color="FFFFFF" w:fill="FFFFFF"/>
          <w:lang w:val="en-US" w:eastAsia="id-ID"/>
        </w:rPr>
        <w:t xml:space="preserve"> begitu juga membuat perintah programan game (gunting, batu, dan kertas)</w:t>
      </w:r>
    </w:p>
    <w:p w14:paraId="0C29E5B3" w14:textId="756A16B2" w:rsidR="00EF5CAB" w:rsidRDefault="00EF5CAB" w:rsidP="00693ED1">
      <w:pPr>
        <w:pStyle w:val="ListParagraph"/>
        <w:spacing w:line="360" w:lineRule="auto"/>
        <w:jc w:val="both"/>
        <w:rPr>
          <w:rFonts w:cs="Times New Roman"/>
          <w:color w:val="000000"/>
          <w:szCs w:val="24"/>
          <w:lang w:eastAsia="id-ID"/>
        </w:rPr>
      </w:pPr>
    </w:p>
    <w:p w14:paraId="4F7F7F22" w14:textId="77777777" w:rsidR="003758C6" w:rsidRDefault="003758C6">
      <w:pPr>
        <w:spacing w:line="360" w:lineRule="auto"/>
        <w:jc w:val="both"/>
        <w:rPr>
          <w:rFonts w:cs="Times New Roman"/>
          <w:szCs w:val="24"/>
        </w:rPr>
      </w:pPr>
    </w:p>
    <w:sectPr w:rsidR="003758C6" w:rsidSect="00CB652F">
      <w:headerReference w:type="even" r:id="rId15"/>
      <w:headerReference w:type="default" r:id="rId16"/>
      <w:footerReference w:type="default" r:id="rId17"/>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334797" w14:textId="77777777" w:rsidR="004C39C2" w:rsidRDefault="004C39C2">
      <w:pPr>
        <w:spacing w:after="0" w:line="240" w:lineRule="auto"/>
      </w:pPr>
      <w:r>
        <w:separator/>
      </w:r>
    </w:p>
  </w:endnote>
  <w:endnote w:type="continuationSeparator" w:id="0">
    <w:p w14:paraId="510366D1" w14:textId="77777777" w:rsidR="004C39C2" w:rsidRDefault="004C3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2B70E" w14:textId="77777777" w:rsidR="00EF5CAB" w:rsidRDefault="00EF5CAB">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744203" w14:textId="77777777" w:rsidR="004C39C2" w:rsidRDefault="004C39C2">
      <w:pPr>
        <w:spacing w:after="0" w:line="240" w:lineRule="auto"/>
      </w:pPr>
      <w:r>
        <w:separator/>
      </w:r>
    </w:p>
  </w:footnote>
  <w:footnote w:type="continuationSeparator" w:id="0">
    <w:p w14:paraId="35EF8BF2" w14:textId="77777777" w:rsidR="004C39C2" w:rsidRDefault="004C39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FA23BF" w14:textId="77777777" w:rsidR="00EF5CAB" w:rsidRDefault="00225DFF">
    <w:pPr>
      <w:widowControl w:val="0"/>
      <w:autoSpaceDE w:val="0"/>
      <w:autoSpaceDN w:val="0"/>
      <w:adjustRightInd w:val="0"/>
      <w:spacing w:after="0" w:line="200" w:lineRule="exact"/>
      <w:rPr>
        <w:sz w:val="20"/>
        <w:szCs w:val="20"/>
      </w:rPr>
    </w:pPr>
    <w:r>
      <w:rPr>
        <w:noProof/>
        <w:lang w:val="en-US"/>
      </w:rPr>
      <mc:AlternateContent>
        <mc:Choice Requires="wps">
          <w:drawing>
            <wp:anchor distT="0" distB="0" distL="0" distR="0" simplePos="0" relativeHeight="2" behindDoc="1" locked="0" layoutInCell="0" allowOverlap="1" wp14:anchorId="6B90B974" wp14:editId="2A278836">
              <wp:simplePos x="0" y="0"/>
              <wp:positionH relativeFrom="page">
                <wp:posOffset>3686175</wp:posOffset>
              </wp:positionH>
              <wp:positionV relativeFrom="page">
                <wp:posOffset>1080770</wp:posOffset>
              </wp:positionV>
              <wp:extent cx="546734" cy="177800"/>
              <wp:effectExtent l="0" t="0" r="0" b="0"/>
              <wp:wrapNone/>
              <wp:docPr id="409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4" cy="177800"/>
                      </a:xfrm>
                      <a:prstGeom prst="rect">
                        <a:avLst/>
                      </a:prstGeom>
                      <a:ln>
                        <a:noFill/>
                      </a:ln>
                    </wps:spPr>
                    <wps:txbx>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90B974" id="Text Box 32" o:spid="_x0000_s1028" style="position:absolute;margin-left:290.25pt;margin-top:85.1pt;width:43.05pt;height:1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" o:allowincell="f" filled="f" stroked="f">
              <v:path arrowok="t"/>
              <v:textbox inset="0,0,0,0">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8765E" w14:textId="77777777" w:rsidR="00EF5CAB" w:rsidRDefault="00EF5CAB">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AE00DB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upperLetter"/>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nsid w:val="00000002"/>
    <w:multiLevelType w:val="hybridMultilevel"/>
    <w:tmpl w:val="E1447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3">
    <w:nsid w:val="00000004"/>
    <w:multiLevelType w:val="hybridMultilevel"/>
    <w:tmpl w:val="BDAE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5"/>
    <w:multiLevelType w:val="multilevel"/>
    <w:tmpl w:val="9DFC53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nsid w:val="00000008"/>
    <w:multiLevelType w:val="hybridMultilevel"/>
    <w:tmpl w:val="00000000"/>
    <w:lvl w:ilvl="0" w:tplc="0409000F">
      <w:start w:val="1"/>
      <w:numFmt w:val="decimal"/>
      <w:lvlText w:val="%1."/>
      <w:lvlJc w:val="left"/>
      <w:pPr>
        <w:ind w:left="1150" w:hanging="360"/>
      </w:p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36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36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360"/>
      </w:pPr>
    </w:lvl>
  </w:abstractNum>
  <w:abstractNum w:abstractNumId="8">
    <w:nsid w:val="1D713F53"/>
    <w:multiLevelType w:val="hybridMultilevel"/>
    <w:tmpl w:val="1D8E1C1E"/>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B610BD"/>
    <w:multiLevelType w:val="hybridMultilevel"/>
    <w:tmpl w:val="EA401E4E"/>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003CE6"/>
    <w:multiLevelType w:val="multilevel"/>
    <w:tmpl w:val="2D8CCE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21FF7959"/>
    <w:multiLevelType w:val="hybridMultilevel"/>
    <w:tmpl w:val="5A281A96"/>
    <w:lvl w:ilvl="0" w:tplc="38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0F954C0"/>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48453458"/>
    <w:multiLevelType w:val="multilevel"/>
    <w:tmpl w:val="A8E4E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B075FAB"/>
    <w:multiLevelType w:val="hybridMultilevel"/>
    <w:tmpl w:val="5660F11A"/>
    <w:lvl w:ilvl="0" w:tplc="58FE884C">
      <w:start w:val="1"/>
      <w:numFmt w:val="lowerLetter"/>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5">
    <w:nsid w:val="5E97000E"/>
    <w:multiLevelType w:val="hybridMultilevel"/>
    <w:tmpl w:val="94D8C24E"/>
    <w:lvl w:ilvl="0" w:tplc="3809000F">
      <w:start w:val="1"/>
      <w:numFmt w:val="decimal"/>
      <w:lvlText w:val="%1."/>
      <w:lvlJc w:val="left"/>
      <w:pPr>
        <w:ind w:left="842" w:hanging="360"/>
      </w:p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6">
    <w:nsid w:val="687050AF"/>
    <w:multiLevelType w:val="hybridMultilevel"/>
    <w:tmpl w:val="18887EBC"/>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256279D"/>
    <w:multiLevelType w:val="hybridMultilevel"/>
    <w:tmpl w:val="D4B0E9AA"/>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F94D47"/>
    <w:multiLevelType w:val="multilevel"/>
    <w:tmpl w:val="185AAD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7D2A0A0A"/>
    <w:multiLevelType w:val="multilevel"/>
    <w:tmpl w:val="9726046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3"/>
  </w:num>
  <w:num w:numId="3">
    <w:abstractNumId w:val="0"/>
  </w:num>
  <w:num w:numId="4">
    <w:abstractNumId w:val="2"/>
  </w:num>
  <w:num w:numId="5">
    <w:abstractNumId w:val="1"/>
  </w:num>
  <w:num w:numId="6">
    <w:abstractNumId w:val="3"/>
  </w:num>
  <w:num w:numId="7">
    <w:abstractNumId w:val="5"/>
  </w:num>
  <w:num w:numId="8">
    <w:abstractNumId w:val="7"/>
  </w:num>
  <w:num w:numId="9">
    <w:abstractNumId w:val="10"/>
  </w:num>
  <w:num w:numId="10">
    <w:abstractNumId w:val="19"/>
  </w:num>
  <w:num w:numId="11">
    <w:abstractNumId w:val="12"/>
  </w:num>
  <w:num w:numId="12">
    <w:abstractNumId w:val="18"/>
  </w:num>
  <w:num w:numId="13">
    <w:abstractNumId w:val="8"/>
  </w:num>
  <w:num w:numId="14">
    <w:abstractNumId w:val="9"/>
  </w:num>
  <w:num w:numId="15">
    <w:abstractNumId w:val="16"/>
  </w:num>
  <w:num w:numId="16">
    <w:abstractNumId w:val="15"/>
  </w:num>
  <w:num w:numId="17">
    <w:abstractNumId w:val="17"/>
  </w:num>
  <w:num w:numId="18">
    <w:abstractNumId w:val="14"/>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CAB"/>
    <w:rsid w:val="00006761"/>
    <w:rsid w:val="0005351A"/>
    <w:rsid w:val="00093BA6"/>
    <w:rsid w:val="000A4BD2"/>
    <w:rsid w:val="00105058"/>
    <w:rsid w:val="00115481"/>
    <w:rsid w:val="00181240"/>
    <w:rsid w:val="00193EAC"/>
    <w:rsid w:val="00194FF2"/>
    <w:rsid w:val="001B2EC1"/>
    <w:rsid w:val="00225DFF"/>
    <w:rsid w:val="002307B6"/>
    <w:rsid w:val="002312B1"/>
    <w:rsid w:val="002718A0"/>
    <w:rsid w:val="002A42A6"/>
    <w:rsid w:val="002A7485"/>
    <w:rsid w:val="002B671F"/>
    <w:rsid w:val="002F0947"/>
    <w:rsid w:val="0034266C"/>
    <w:rsid w:val="0035214E"/>
    <w:rsid w:val="00372CCF"/>
    <w:rsid w:val="003758C6"/>
    <w:rsid w:val="00392DFA"/>
    <w:rsid w:val="003A08FD"/>
    <w:rsid w:val="003F0214"/>
    <w:rsid w:val="00403D16"/>
    <w:rsid w:val="00414FA9"/>
    <w:rsid w:val="00444B9C"/>
    <w:rsid w:val="00463429"/>
    <w:rsid w:val="00476291"/>
    <w:rsid w:val="004770AE"/>
    <w:rsid w:val="0048494D"/>
    <w:rsid w:val="004A5448"/>
    <w:rsid w:val="004C32C3"/>
    <w:rsid w:val="004C39C2"/>
    <w:rsid w:val="005131BB"/>
    <w:rsid w:val="00516208"/>
    <w:rsid w:val="005164EB"/>
    <w:rsid w:val="005B3392"/>
    <w:rsid w:val="006754EE"/>
    <w:rsid w:val="00693ED1"/>
    <w:rsid w:val="006A74EB"/>
    <w:rsid w:val="006B1F77"/>
    <w:rsid w:val="006C29EC"/>
    <w:rsid w:val="00732560"/>
    <w:rsid w:val="007478EC"/>
    <w:rsid w:val="00790DD6"/>
    <w:rsid w:val="0079474B"/>
    <w:rsid w:val="007D3BDA"/>
    <w:rsid w:val="008434EB"/>
    <w:rsid w:val="00890CA6"/>
    <w:rsid w:val="008C5781"/>
    <w:rsid w:val="008D6D7A"/>
    <w:rsid w:val="008E296C"/>
    <w:rsid w:val="00916F0B"/>
    <w:rsid w:val="00932A49"/>
    <w:rsid w:val="00937E97"/>
    <w:rsid w:val="00956E54"/>
    <w:rsid w:val="00A04EC5"/>
    <w:rsid w:val="00A93664"/>
    <w:rsid w:val="00AA37B1"/>
    <w:rsid w:val="00B147EF"/>
    <w:rsid w:val="00B31829"/>
    <w:rsid w:val="00B72041"/>
    <w:rsid w:val="00B9168C"/>
    <w:rsid w:val="00BE0A00"/>
    <w:rsid w:val="00BE3976"/>
    <w:rsid w:val="00BF10B2"/>
    <w:rsid w:val="00BF2448"/>
    <w:rsid w:val="00C0012B"/>
    <w:rsid w:val="00C37B73"/>
    <w:rsid w:val="00C577C7"/>
    <w:rsid w:val="00C93557"/>
    <w:rsid w:val="00CA11D8"/>
    <w:rsid w:val="00CA52CD"/>
    <w:rsid w:val="00CA5E5A"/>
    <w:rsid w:val="00CB652F"/>
    <w:rsid w:val="00CE5054"/>
    <w:rsid w:val="00D006E5"/>
    <w:rsid w:val="00D2151E"/>
    <w:rsid w:val="00D44F4B"/>
    <w:rsid w:val="00DA7A66"/>
    <w:rsid w:val="00DD2B7F"/>
    <w:rsid w:val="00E02CCF"/>
    <w:rsid w:val="00E04071"/>
    <w:rsid w:val="00E63025"/>
    <w:rsid w:val="00E64757"/>
    <w:rsid w:val="00E64946"/>
    <w:rsid w:val="00E72FC9"/>
    <w:rsid w:val="00E760AE"/>
    <w:rsid w:val="00EA130E"/>
    <w:rsid w:val="00EF5CAB"/>
    <w:rsid w:val="00F127CA"/>
    <w:rsid w:val="00F156D1"/>
    <w:rsid w:val="00F34BF8"/>
    <w:rsid w:val="00F37593"/>
    <w:rsid w:val="00F97854"/>
    <w:rsid w:val="00FD61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87A4"/>
  <w15:docId w15:val="{0E0BF04C-FE70-40D4-B448-2507AF77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4946"/>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 w:type="table" w:styleId="TableGrid">
    <w:name w:val="Table Grid"/>
    <w:basedOn w:val="TableNormal"/>
    <w:uiPriority w:val="39"/>
    <w:rsid w:val="00CB652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069440">
      <w:bodyDiv w:val="1"/>
      <w:marLeft w:val="0"/>
      <w:marRight w:val="0"/>
      <w:marTop w:val="0"/>
      <w:marBottom w:val="0"/>
      <w:divBdr>
        <w:top w:val="none" w:sz="0" w:space="0" w:color="auto"/>
        <w:left w:val="none" w:sz="0" w:space="0" w:color="auto"/>
        <w:bottom w:val="none" w:sz="0" w:space="0" w:color="auto"/>
        <w:right w:val="none" w:sz="0" w:space="0" w:color="auto"/>
      </w:divBdr>
      <w:divsChild>
        <w:div w:id="1098139679">
          <w:marLeft w:val="0"/>
          <w:marRight w:val="0"/>
          <w:marTop w:val="0"/>
          <w:marBottom w:val="0"/>
          <w:divBdr>
            <w:top w:val="none" w:sz="0" w:space="0" w:color="auto"/>
            <w:left w:val="none" w:sz="0" w:space="0" w:color="auto"/>
            <w:bottom w:val="none" w:sz="0" w:space="0" w:color="auto"/>
            <w:right w:val="none" w:sz="0" w:space="0" w:color="auto"/>
          </w:divBdr>
          <w:divsChild>
            <w:div w:id="1820614898">
              <w:marLeft w:val="0"/>
              <w:marRight w:val="0"/>
              <w:marTop w:val="0"/>
              <w:marBottom w:val="0"/>
              <w:divBdr>
                <w:top w:val="none" w:sz="0" w:space="0" w:color="auto"/>
                <w:left w:val="none" w:sz="0" w:space="0" w:color="auto"/>
                <w:bottom w:val="none" w:sz="0" w:space="0" w:color="auto"/>
                <w:right w:val="none" w:sz="0" w:space="0" w:color="auto"/>
              </w:divBdr>
            </w:div>
            <w:div w:id="1210873039">
              <w:marLeft w:val="0"/>
              <w:marRight w:val="0"/>
              <w:marTop w:val="0"/>
              <w:marBottom w:val="0"/>
              <w:divBdr>
                <w:top w:val="none" w:sz="0" w:space="0" w:color="auto"/>
                <w:left w:val="none" w:sz="0" w:space="0" w:color="auto"/>
                <w:bottom w:val="none" w:sz="0" w:space="0" w:color="auto"/>
                <w:right w:val="none" w:sz="0" w:space="0" w:color="auto"/>
              </w:divBdr>
            </w:div>
            <w:div w:id="1648436074">
              <w:marLeft w:val="0"/>
              <w:marRight w:val="0"/>
              <w:marTop w:val="0"/>
              <w:marBottom w:val="0"/>
              <w:divBdr>
                <w:top w:val="none" w:sz="0" w:space="0" w:color="auto"/>
                <w:left w:val="none" w:sz="0" w:space="0" w:color="auto"/>
                <w:bottom w:val="none" w:sz="0" w:space="0" w:color="auto"/>
                <w:right w:val="none" w:sz="0" w:space="0" w:color="auto"/>
              </w:divBdr>
            </w:div>
            <w:div w:id="431173422">
              <w:marLeft w:val="0"/>
              <w:marRight w:val="0"/>
              <w:marTop w:val="0"/>
              <w:marBottom w:val="0"/>
              <w:divBdr>
                <w:top w:val="none" w:sz="0" w:space="0" w:color="auto"/>
                <w:left w:val="none" w:sz="0" w:space="0" w:color="auto"/>
                <w:bottom w:val="none" w:sz="0" w:space="0" w:color="auto"/>
                <w:right w:val="none" w:sz="0" w:space="0" w:color="auto"/>
              </w:divBdr>
            </w:div>
            <w:div w:id="280962539">
              <w:marLeft w:val="0"/>
              <w:marRight w:val="0"/>
              <w:marTop w:val="0"/>
              <w:marBottom w:val="0"/>
              <w:divBdr>
                <w:top w:val="none" w:sz="0" w:space="0" w:color="auto"/>
                <w:left w:val="none" w:sz="0" w:space="0" w:color="auto"/>
                <w:bottom w:val="none" w:sz="0" w:space="0" w:color="auto"/>
                <w:right w:val="none" w:sz="0" w:space="0" w:color="auto"/>
              </w:divBdr>
            </w:div>
            <w:div w:id="1205142224">
              <w:marLeft w:val="0"/>
              <w:marRight w:val="0"/>
              <w:marTop w:val="0"/>
              <w:marBottom w:val="0"/>
              <w:divBdr>
                <w:top w:val="none" w:sz="0" w:space="0" w:color="auto"/>
                <w:left w:val="none" w:sz="0" w:space="0" w:color="auto"/>
                <w:bottom w:val="none" w:sz="0" w:space="0" w:color="auto"/>
                <w:right w:val="none" w:sz="0" w:space="0" w:color="auto"/>
              </w:divBdr>
            </w:div>
            <w:div w:id="1911498870">
              <w:marLeft w:val="0"/>
              <w:marRight w:val="0"/>
              <w:marTop w:val="0"/>
              <w:marBottom w:val="0"/>
              <w:divBdr>
                <w:top w:val="none" w:sz="0" w:space="0" w:color="auto"/>
                <w:left w:val="none" w:sz="0" w:space="0" w:color="auto"/>
                <w:bottom w:val="none" w:sz="0" w:space="0" w:color="auto"/>
                <w:right w:val="none" w:sz="0" w:space="0" w:color="auto"/>
              </w:divBdr>
            </w:div>
            <w:div w:id="980043420">
              <w:marLeft w:val="0"/>
              <w:marRight w:val="0"/>
              <w:marTop w:val="0"/>
              <w:marBottom w:val="0"/>
              <w:divBdr>
                <w:top w:val="none" w:sz="0" w:space="0" w:color="auto"/>
                <w:left w:val="none" w:sz="0" w:space="0" w:color="auto"/>
                <w:bottom w:val="none" w:sz="0" w:space="0" w:color="auto"/>
                <w:right w:val="none" w:sz="0" w:space="0" w:color="auto"/>
              </w:divBdr>
            </w:div>
            <w:div w:id="2063207065">
              <w:marLeft w:val="0"/>
              <w:marRight w:val="0"/>
              <w:marTop w:val="0"/>
              <w:marBottom w:val="0"/>
              <w:divBdr>
                <w:top w:val="none" w:sz="0" w:space="0" w:color="auto"/>
                <w:left w:val="none" w:sz="0" w:space="0" w:color="auto"/>
                <w:bottom w:val="none" w:sz="0" w:space="0" w:color="auto"/>
                <w:right w:val="none" w:sz="0" w:space="0" w:color="auto"/>
              </w:divBdr>
            </w:div>
            <w:div w:id="650404087">
              <w:marLeft w:val="0"/>
              <w:marRight w:val="0"/>
              <w:marTop w:val="0"/>
              <w:marBottom w:val="0"/>
              <w:divBdr>
                <w:top w:val="none" w:sz="0" w:space="0" w:color="auto"/>
                <w:left w:val="none" w:sz="0" w:space="0" w:color="auto"/>
                <w:bottom w:val="none" w:sz="0" w:space="0" w:color="auto"/>
                <w:right w:val="none" w:sz="0" w:space="0" w:color="auto"/>
              </w:divBdr>
            </w:div>
            <w:div w:id="453449235">
              <w:marLeft w:val="0"/>
              <w:marRight w:val="0"/>
              <w:marTop w:val="0"/>
              <w:marBottom w:val="0"/>
              <w:divBdr>
                <w:top w:val="none" w:sz="0" w:space="0" w:color="auto"/>
                <w:left w:val="none" w:sz="0" w:space="0" w:color="auto"/>
                <w:bottom w:val="none" w:sz="0" w:space="0" w:color="auto"/>
                <w:right w:val="none" w:sz="0" w:space="0" w:color="auto"/>
              </w:divBdr>
            </w:div>
            <w:div w:id="1766608160">
              <w:marLeft w:val="0"/>
              <w:marRight w:val="0"/>
              <w:marTop w:val="0"/>
              <w:marBottom w:val="0"/>
              <w:divBdr>
                <w:top w:val="none" w:sz="0" w:space="0" w:color="auto"/>
                <w:left w:val="none" w:sz="0" w:space="0" w:color="auto"/>
                <w:bottom w:val="none" w:sz="0" w:space="0" w:color="auto"/>
                <w:right w:val="none" w:sz="0" w:space="0" w:color="auto"/>
              </w:divBdr>
            </w:div>
            <w:div w:id="1960918401">
              <w:marLeft w:val="0"/>
              <w:marRight w:val="0"/>
              <w:marTop w:val="0"/>
              <w:marBottom w:val="0"/>
              <w:divBdr>
                <w:top w:val="none" w:sz="0" w:space="0" w:color="auto"/>
                <w:left w:val="none" w:sz="0" w:space="0" w:color="auto"/>
                <w:bottom w:val="none" w:sz="0" w:space="0" w:color="auto"/>
                <w:right w:val="none" w:sz="0" w:space="0" w:color="auto"/>
              </w:divBdr>
            </w:div>
            <w:div w:id="726101968">
              <w:marLeft w:val="0"/>
              <w:marRight w:val="0"/>
              <w:marTop w:val="0"/>
              <w:marBottom w:val="0"/>
              <w:divBdr>
                <w:top w:val="none" w:sz="0" w:space="0" w:color="auto"/>
                <w:left w:val="none" w:sz="0" w:space="0" w:color="auto"/>
                <w:bottom w:val="none" w:sz="0" w:space="0" w:color="auto"/>
                <w:right w:val="none" w:sz="0" w:space="0" w:color="auto"/>
              </w:divBdr>
            </w:div>
            <w:div w:id="687408506">
              <w:marLeft w:val="0"/>
              <w:marRight w:val="0"/>
              <w:marTop w:val="0"/>
              <w:marBottom w:val="0"/>
              <w:divBdr>
                <w:top w:val="none" w:sz="0" w:space="0" w:color="auto"/>
                <w:left w:val="none" w:sz="0" w:space="0" w:color="auto"/>
                <w:bottom w:val="none" w:sz="0" w:space="0" w:color="auto"/>
                <w:right w:val="none" w:sz="0" w:space="0" w:color="auto"/>
              </w:divBdr>
            </w:div>
            <w:div w:id="519007898">
              <w:marLeft w:val="0"/>
              <w:marRight w:val="0"/>
              <w:marTop w:val="0"/>
              <w:marBottom w:val="0"/>
              <w:divBdr>
                <w:top w:val="none" w:sz="0" w:space="0" w:color="auto"/>
                <w:left w:val="none" w:sz="0" w:space="0" w:color="auto"/>
                <w:bottom w:val="none" w:sz="0" w:space="0" w:color="auto"/>
                <w:right w:val="none" w:sz="0" w:space="0" w:color="auto"/>
              </w:divBdr>
            </w:div>
            <w:div w:id="59344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1158</TotalTime>
  <Pages>9</Pages>
  <Words>1010</Words>
  <Characters>5759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LABD3MI</dc:creator>
  <cp:lastModifiedBy>User User</cp:lastModifiedBy>
  <cp:revision>42</cp:revision>
  <cp:lastPrinted>2017-04-09T15:36:00Z</cp:lastPrinted>
  <dcterms:created xsi:type="dcterms:W3CDTF">2019-09-13T16:50:00Z</dcterms:created>
  <dcterms:modified xsi:type="dcterms:W3CDTF">2022-11-09T02:30:00Z</dcterms:modified>
</cp:coreProperties>
</file>