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5B8E1" w14:textId="4F5EC3C3" w:rsidR="00EF5CAB" w:rsidRDefault="00225DFF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LAPORAN RESMI</w:t>
      </w:r>
    </w:p>
    <w:p w14:paraId="58127677" w14:textId="77777777" w:rsidR="00EF5CAB" w:rsidRDefault="00225DFF">
      <w:pPr>
        <w:spacing w:after="0" w:line="360" w:lineRule="auto"/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MODUL I</w:t>
      </w:r>
    </w:p>
    <w:p w14:paraId="57578E31" w14:textId="77777777" w:rsidR="00EF5CAB" w:rsidRPr="00AA37B1" w:rsidRDefault="00AA37B1">
      <w:pPr>
        <w:widowControl w:val="0"/>
        <w:autoSpaceDE w:val="0"/>
        <w:autoSpaceDN w:val="0"/>
        <w:adjustRightInd w:val="0"/>
        <w:spacing w:line="360" w:lineRule="auto"/>
        <w:ind w:left="2143" w:right="-20" w:hanging="2143"/>
        <w:jc w:val="center"/>
        <w:rPr>
          <w:rFonts w:cs="Times New Roman"/>
          <w:b/>
          <w:bCs/>
          <w:w w:val="102"/>
          <w:szCs w:val="24"/>
          <w:lang w:val="en-US"/>
        </w:rPr>
      </w:pPr>
      <w:r>
        <w:rPr>
          <w:rFonts w:cs="Times New Roman"/>
          <w:b/>
          <w:bCs/>
          <w:w w:val="102"/>
          <w:szCs w:val="24"/>
          <w:lang w:val="en-US"/>
        </w:rPr>
        <w:t>(JUDUL MODUL PRAKTIKUM)</w:t>
      </w:r>
    </w:p>
    <w:p w14:paraId="79FC1610" w14:textId="0CF278DD" w:rsidR="006A74EB" w:rsidRDefault="00890CA6">
      <w:pPr>
        <w:spacing w:line="360" w:lineRule="auto"/>
        <w:jc w:val="center"/>
        <w:rPr>
          <w:rFonts w:cs="Times New Roman"/>
          <w:b/>
          <w:szCs w:val="24"/>
          <w:lang w:val="en-US"/>
        </w:rPr>
      </w:pPr>
      <w:r>
        <w:rPr>
          <w:rFonts w:cs="Times New Roman"/>
          <w:b/>
          <w:szCs w:val="24"/>
          <w:lang w:val="en-US"/>
        </w:rPr>
        <w:t>ALGORITMA PEMROGRAMAN</w:t>
      </w:r>
      <w:r w:rsidR="003A08FD">
        <w:rPr>
          <w:rFonts w:cs="Times New Roman"/>
          <w:b/>
          <w:szCs w:val="24"/>
        </w:rPr>
        <w:t xml:space="preserve"> </w:t>
      </w:r>
    </w:p>
    <w:p w14:paraId="1D46CE5E" w14:textId="47B15AFA" w:rsidR="00EF5CAB" w:rsidRDefault="00C37B73">
      <w:pPr>
        <w:spacing w:line="360" w:lineRule="auto"/>
        <w:jc w:val="center"/>
        <w:rPr>
          <w:rFonts w:cs="Times New Roman"/>
          <w:color w:val="FF0000"/>
          <w:szCs w:val="24"/>
        </w:rPr>
      </w:pPr>
      <w:r w:rsidRPr="00B8093F">
        <w:rPr>
          <w:rFonts w:cs="Times New Roman"/>
          <w:noProof/>
          <w:szCs w:val="24"/>
          <w:lang w:eastAsia="ja-JP"/>
        </w:rPr>
        <w:drawing>
          <wp:inline distT="0" distB="0" distL="0" distR="0" wp14:anchorId="588263FC" wp14:editId="1D42A206">
            <wp:extent cx="2509024" cy="2587082"/>
            <wp:effectExtent l="0" t="0" r="5715" b="3810"/>
            <wp:docPr id="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509381" cy="2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BFFE" w14:textId="77777777" w:rsidR="00EF5CAB" w:rsidRDefault="00225DFF">
      <w:pPr>
        <w:suppressAutoHyphens/>
        <w:spacing w:after="0" w:line="360" w:lineRule="auto"/>
        <w:jc w:val="both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cs="Times New Roman"/>
          <w:noProof/>
          <w:color w:val="FF0000"/>
          <w:szCs w:val="24"/>
          <w:lang w:eastAsia="ja-JP"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204E941A" wp14:editId="689EE7C6">
                <wp:simplePos x="0" y="0"/>
                <wp:positionH relativeFrom="margin">
                  <wp:posOffset>134373</wp:posOffset>
                </wp:positionH>
                <wp:positionV relativeFrom="paragraph">
                  <wp:posOffset>38735</wp:posOffset>
                </wp:positionV>
                <wp:extent cx="4933529" cy="1097280"/>
                <wp:effectExtent l="0" t="0" r="19685" b="26670"/>
                <wp:wrapNone/>
                <wp:docPr id="10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A52522D" w14:textId="77777777" w:rsidR="000A4BD2" w:rsidRPr="00C37B73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b/>
                                <w:color w:val="262626"/>
                                <w:lang w:val="en-US"/>
                              </w:rPr>
                              <w:t>…</w:t>
                            </w:r>
                          </w:p>
                          <w:p w14:paraId="3327481D" w14:textId="77777777" w:rsidR="000A4BD2" w:rsidRPr="00C37B73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N.R.P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b/>
                                <w:color w:val="262626"/>
                                <w:lang w:val="en-US"/>
                              </w:rPr>
                              <w:t>…</w:t>
                            </w:r>
                          </w:p>
                          <w:p w14:paraId="05064A1E" w14:textId="0BDCFF21" w:rsidR="000A4BD2" w:rsidRPr="003A08FD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3A08FD">
                              <w:rPr>
                                <w:b/>
                                <w:color w:val="262626"/>
                              </w:rPr>
                              <w:t>NAMA DOSEN</w:t>
                            </w:r>
                          </w:p>
                          <w:p w14:paraId="5D56229C" w14:textId="77777777" w:rsidR="000A4BD2" w:rsidRPr="00F37593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strike/>
                                <w:color w:val="26262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NAMA ASISTEN</w:t>
                            </w:r>
                          </w:p>
                          <w:p w14:paraId="4C7A9FF9" w14:textId="75E78184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>
                              <w:rPr>
                                <w:b/>
                                <w:color w:val="262626"/>
                                <w:lang w:val="en-US"/>
                              </w:rPr>
                              <w:t>…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890CA6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……….. 2022</w:t>
                            </w:r>
                          </w:p>
                          <w:p w14:paraId="12E7BDBF" w14:textId="67CC7932" w:rsidR="00EF5CAB" w:rsidRDefault="00EF5CAB" w:rsidP="00C37B73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4E941A" id="Rectangle 17" o:spid="_x0000_s1026" style="position:absolute;left:0;text-align:left;margin-left:10.6pt;margin-top:3.05pt;width:388.45pt;height:86.4pt;z-index:3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">
                <v:path arrowok="t"/>
                <v:textbox>
                  <w:txbxContent>
                    <w:p w14:paraId="2A52522D" w14:textId="77777777" w:rsidR="000A4BD2" w:rsidRPr="00C37B73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>
                        <w:rPr>
                          <w:b/>
                          <w:color w:val="262626"/>
                          <w:lang w:val="en-US"/>
                        </w:rPr>
                        <w:t>…</w:t>
                      </w:r>
                    </w:p>
                    <w:p w14:paraId="3327481D" w14:textId="77777777" w:rsidR="000A4BD2" w:rsidRPr="00C37B73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N.R.P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>
                        <w:rPr>
                          <w:b/>
                          <w:color w:val="262626"/>
                          <w:lang w:val="en-US"/>
                        </w:rPr>
                        <w:t>…</w:t>
                      </w:r>
                    </w:p>
                    <w:p w14:paraId="05064A1E" w14:textId="0BDCFF21" w:rsidR="000A4BD2" w:rsidRPr="003A08FD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3A08FD">
                        <w:rPr>
                          <w:b/>
                          <w:color w:val="262626"/>
                        </w:rPr>
                        <w:t>NAMA DOSEN</w:t>
                      </w:r>
                    </w:p>
                    <w:p w14:paraId="5D56229C" w14:textId="77777777" w:rsidR="000A4BD2" w:rsidRPr="00F37593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strike/>
                          <w:color w:val="262626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>
                        <w:rPr>
                          <w:b/>
                          <w:color w:val="262626"/>
                          <w:szCs w:val="24"/>
                          <w:lang w:val="en-US"/>
                        </w:rPr>
                        <w:t>NAMA ASISTEN</w:t>
                      </w:r>
                    </w:p>
                    <w:p w14:paraId="4C7A9FF9" w14:textId="75E78184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>
                        <w:rPr>
                          <w:b/>
                          <w:color w:val="262626"/>
                          <w:lang w:val="en-US"/>
                        </w:rPr>
                        <w:t>…</w:t>
                      </w: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r w:rsidR="00890CA6">
                        <w:rPr>
                          <w:b/>
                          <w:color w:val="262626"/>
                          <w:szCs w:val="24"/>
                          <w:lang w:val="en-US"/>
                        </w:rPr>
                        <w:t>……….. 2022</w:t>
                      </w:r>
                    </w:p>
                    <w:p w14:paraId="12E7BDBF" w14:textId="67CC7932" w:rsidR="00EF5CAB" w:rsidRDefault="00EF5CAB" w:rsidP="00C37B73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3D56ED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both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373CB244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2E8FB152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59926FBA" w14:textId="77777777" w:rsidR="00EF5CAB" w:rsidRDefault="00225DFF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cs="Times New Roman"/>
          <w:noProof/>
          <w:szCs w:val="24"/>
          <w:lang w:eastAsia="ja-JP"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36417E70" wp14:editId="099C65AF">
                <wp:simplePos x="0" y="0"/>
                <wp:positionH relativeFrom="column">
                  <wp:posOffset>1023620</wp:posOffset>
                </wp:positionH>
                <wp:positionV relativeFrom="paragraph">
                  <wp:posOffset>231774</wp:posOffset>
                </wp:positionV>
                <wp:extent cx="2903855" cy="1440815"/>
                <wp:effectExtent l="0" t="0" r="10795" b="26035"/>
                <wp:wrapNone/>
                <wp:docPr id="10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AD7EFBC" w14:textId="566B7986" w:rsidR="000A4BD2" w:rsidRPr="00C37B73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szCs w:val="24"/>
                              </w:rPr>
                              <w:t xml:space="preserve">Disetujui : </w:t>
                            </w:r>
                            <w:r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 xml:space="preserve">.. </w:t>
                            </w:r>
                            <w:r w:rsidR="00890CA6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……… 2022</w:t>
                            </w:r>
                          </w:p>
                          <w:p w14:paraId="0914C968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Asisten</w:t>
                            </w:r>
                          </w:p>
                          <w:p w14:paraId="7D7F408B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15DC0351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347806C7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7BA8DDA6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szCs w:val="24"/>
                                <w:u w:val="single"/>
                                <w:lang w:val="en-US"/>
                              </w:rPr>
                              <w:t>NAMA ASISTEN</w:t>
                            </w:r>
                          </w:p>
                          <w:p w14:paraId="184C35F3" w14:textId="2C110A03" w:rsidR="000A4BD2" w:rsidRPr="00E80BB4" w:rsidRDefault="000A4BD2" w:rsidP="000A4BD2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szCs w:val="24"/>
                              </w:rPr>
                              <w:t xml:space="preserve"> </w:t>
                            </w:r>
                            <w:r w:rsidR="00890CA6"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XX</w:t>
                            </w:r>
                            <w:r>
                              <w:rPr>
                                <w:b/>
                                <w:color w:val="262626"/>
                                <w:szCs w:val="24"/>
                              </w:rPr>
                              <w:t>.04.411.00</w:t>
                            </w:r>
                            <w:r>
                              <w:rPr>
                                <w:b/>
                                <w:color w:val="262626"/>
                                <w:szCs w:val="24"/>
                                <w:lang w:val="en-US"/>
                              </w:rPr>
                              <w:t>XXX</w:t>
                            </w:r>
                          </w:p>
                          <w:p w14:paraId="3EBE5C81" w14:textId="77777777" w:rsidR="000A4BD2" w:rsidRDefault="000A4BD2" w:rsidP="000A4BD2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3CD00F12" w14:textId="77777777" w:rsidR="00EF5CAB" w:rsidRDefault="00EF5CAB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17E70" id="Rectangle 10" o:spid="_x0000_s1027" style="position:absolute;left:0;text-align:left;margin-left:80.6pt;margin-top:18.25pt;width:228.65pt;height:113.45pt;z-index: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">
                <v:path arrowok="t"/>
                <v:textbox>
                  <w:txbxContent>
                    <w:p w14:paraId="3AD7EFBC" w14:textId="566B7986" w:rsidR="000A4BD2" w:rsidRPr="00C37B73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  <w:szCs w:val="24"/>
                        </w:rPr>
                        <w:t xml:space="preserve">Disetujui : </w:t>
                      </w:r>
                      <w:r>
                        <w:rPr>
                          <w:b/>
                          <w:color w:val="262626"/>
                          <w:szCs w:val="24"/>
                          <w:lang w:val="en-US"/>
                        </w:rPr>
                        <w:t xml:space="preserve">.. </w:t>
                      </w:r>
                      <w:r w:rsidR="00890CA6">
                        <w:rPr>
                          <w:b/>
                          <w:color w:val="262626"/>
                          <w:szCs w:val="24"/>
                          <w:lang w:val="en-US"/>
                        </w:rPr>
                        <w:t>……… 2022</w:t>
                      </w:r>
                    </w:p>
                    <w:p w14:paraId="0914C968" w14:textId="77777777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Asisten</w:t>
                      </w:r>
                    </w:p>
                    <w:p w14:paraId="7D7F408B" w14:textId="77777777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15DC0351" w14:textId="77777777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347806C7" w14:textId="77777777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7BA8DDA6" w14:textId="77777777" w:rsidR="000A4BD2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u w:val="single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  <w:szCs w:val="24"/>
                          <w:u w:val="single"/>
                          <w:lang w:val="en-US"/>
                        </w:rPr>
                        <w:t>NAMA ASISTEN</w:t>
                      </w:r>
                    </w:p>
                    <w:p w14:paraId="184C35F3" w14:textId="2C110A03" w:rsidR="000A4BD2" w:rsidRPr="00E80BB4" w:rsidRDefault="000A4BD2" w:rsidP="000A4BD2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color w:val="262626"/>
                          <w:szCs w:val="24"/>
                        </w:rPr>
                        <w:t xml:space="preserve"> </w:t>
                      </w:r>
                      <w:r w:rsidR="00890CA6">
                        <w:rPr>
                          <w:b/>
                          <w:color w:val="262626"/>
                          <w:szCs w:val="24"/>
                          <w:lang w:val="en-US"/>
                        </w:rPr>
                        <w:t>XX</w:t>
                      </w:r>
                      <w:r>
                        <w:rPr>
                          <w:b/>
                          <w:color w:val="262626"/>
                          <w:szCs w:val="24"/>
                        </w:rPr>
                        <w:t>.04.411.00</w:t>
                      </w:r>
                      <w:r>
                        <w:rPr>
                          <w:b/>
                          <w:color w:val="262626"/>
                          <w:szCs w:val="24"/>
                          <w:lang w:val="en-US"/>
                        </w:rPr>
                        <w:t>XXX</w:t>
                      </w:r>
                    </w:p>
                    <w:p w14:paraId="3EBE5C81" w14:textId="77777777" w:rsidR="000A4BD2" w:rsidRDefault="000A4BD2" w:rsidP="000A4BD2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3CD00F12" w14:textId="77777777" w:rsidR="00EF5CAB" w:rsidRDefault="00EF5CAB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1D523B6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48C7E199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37267450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5948F0B6" w14:textId="77777777" w:rsidR="00EF5CAB" w:rsidRDefault="00EF5CAB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5E47532D" w14:textId="77777777" w:rsidR="00EF5CAB" w:rsidRDefault="00EF5CAB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714ED61D" w14:textId="77777777" w:rsidR="00EF5CAB" w:rsidRDefault="00EF5CAB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7878FE88" w14:textId="77777777" w:rsidR="00EF5CAB" w:rsidRDefault="00EF5CAB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</w:p>
    <w:p w14:paraId="57DC55A8" w14:textId="35725922" w:rsidR="00EF5CAB" w:rsidRDefault="00225DFF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rFonts w:eastAsia="Times New Roman" w:cs="Times New Roman"/>
          <w:b/>
          <w:color w:val="262626"/>
          <w:szCs w:val="24"/>
          <w:lang w:val="en-US" w:eastAsia="ar-SA"/>
        </w:rPr>
      </w:pPr>
      <w:r>
        <w:rPr>
          <w:rFonts w:eastAsia="Times New Roman" w:cs="Times New Roman"/>
          <w:b/>
          <w:noProof/>
          <w:color w:val="262626"/>
          <w:szCs w:val="24"/>
          <w:lang w:eastAsia="ja-JP"/>
        </w:rPr>
        <w:drawing>
          <wp:anchor distT="0" distB="0" distL="0" distR="0" simplePos="0" relativeHeight="2" behindDoc="0" locked="0" layoutInCell="1" allowOverlap="1" wp14:anchorId="4FF5A518" wp14:editId="1DCB5E3E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19050" t="0" r="4445" b="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color w:val="262626"/>
          <w:szCs w:val="24"/>
          <w:lang w:eastAsia="ar-SA"/>
        </w:rPr>
        <w:t xml:space="preserve">LABORATORIUM </w:t>
      </w:r>
      <w:r>
        <w:rPr>
          <w:rFonts w:eastAsia="Times New Roman" w:cs="Times New Roman"/>
          <w:b/>
          <w:color w:val="262626"/>
          <w:szCs w:val="24"/>
          <w:lang w:val="en-US" w:eastAsia="ar-SA"/>
        </w:rPr>
        <w:t>BISNIS INTELIJEN SISTEM</w:t>
      </w:r>
    </w:p>
    <w:p w14:paraId="3ACF03AB" w14:textId="24B9DACF" w:rsidR="00EF5CAB" w:rsidRDefault="00225DFF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</w:t>
      </w:r>
      <w:r w:rsidR="00392DFA">
        <w:rPr>
          <w:rFonts w:eastAsia="Times New Roman" w:cs="Times New Roman"/>
          <w:b/>
          <w:color w:val="262626"/>
          <w:szCs w:val="24"/>
          <w:lang w:val="en-GB" w:eastAsia="ar-SA"/>
        </w:rPr>
        <w:t>PRODI</w:t>
      </w: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SISTEM INFORMASI</w:t>
      </w:r>
    </w:p>
    <w:p w14:paraId="090C0DDC" w14:textId="67334887" w:rsidR="00890CA6" w:rsidRPr="00890CA6" w:rsidRDefault="00890CA6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val="en-US" w:eastAsia="ar-SA"/>
        </w:rPr>
      </w:pPr>
      <w:r>
        <w:rPr>
          <w:rFonts w:eastAsia="Times New Roman" w:cs="Times New Roman"/>
          <w:b/>
          <w:color w:val="262626"/>
          <w:szCs w:val="24"/>
          <w:lang w:val="en-US" w:eastAsia="ar-SA"/>
        </w:rPr>
        <w:t>JURUSAN TEKNIK INFORMATIKA</w:t>
      </w:r>
    </w:p>
    <w:p w14:paraId="32CC97B4" w14:textId="77777777" w:rsidR="00EF5CAB" w:rsidRDefault="00225DFF">
      <w:pPr>
        <w:tabs>
          <w:tab w:val="left" w:pos="8370"/>
        </w:tabs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                                             FAKULTAS TEKNIK</w:t>
      </w:r>
    </w:p>
    <w:p w14:paraId="6DE4B366" w14:textId="77777777" w:rsidR="00EF5CAB" w:rsidRPr="00C0012B" w:rsidRDefault="00225DFF">
      <w:pPr>
        <w:suppressAutoHyphens/>
        <w:spacing w:after="0" w:line="360" w:lineRule="auto"/>
        <w:jc w:val="right"/>
        <w:rPr>
          <w:rFonts w:eastAsia="Times New Roman" w:cs="Times New Roman"/>
          <w:b/>
          <w:color w:val="262626"/>
          <w:szCs w:val="24"/>
          <w:lang w:eastAsia="ar-SA"/>
        </w:rPr>
      </w:pPr>
      <w:r>
        <w:rPr>
          <w:rFonts w:eastAsia="Times New Roman" w:cs="Times New Roman"/>
          <w:b/>
          <w:color w:val="262626"/>
          <w:szCs w:val="24"/>
          <w:lang w:eastAsia="ar-SA"/>
        </w:rPr>
        <w:t xml:space="preserve">              UNIVERSITAS</w:t>
      </w:r>
      <w:r w:rsidRPr="00C0012B">
        <w:rPr>
          <w:rFonts w:eastAsia="Times New Roman" w:cs="Times New Roman"/>
          <w:b/>
          <w:color w:val="262626"/>
          <w:szCs w:val="24"/>
          <w:lang w:eastAsia="ar-SA"/>
        </w:rPr>
        <w:t xml:space="preserve"> TRUNOJOYO MADURA</w:t>
      </w:r>
    </w:p>
    <w:p w14:paraId="65F838B0" w14:textId="32B2F107" w:rsidR="00EF5CAB" w:rsidRPr="00C0012B" w:rsidRDefault="00225DFF" w:rsidP="006A74EB">
      <w:pPr>
        <w:pStyle w:val="Heading1"/>
        <w:spacing w:before="0" w:line="360" w:lineRule="auto"/>
        <w:rPr>
          <w:rFonts w:cs="Times New Roman"/>
          <w:b/>
          <w:bCs/>
          <w:sz w:val="24"/>
          <w:szCs w:val="24"/>
        </w:rPr>
      </w:pPr>
      <w:r w:rsidRPr="00C0012B">
        <w:rPr>
          <w:rFonts w:cs="Times New Roman"/>
          <w:b/>
          <w:bCs/>
          <w:sz w:val="24"/>
          <w:szCs w:val="24"/>
        </w:rPr>
        <w:lastRenderedPageBreak/>
        <w:t xml:space="preserve">BAB I </w:t>
      </w:r>
      <w:r w:rsidR="006A74EB">
        <w:rPr>
          <w:rFonts w:cs="Times New Roman"/>
          <w:b/>
          <w:bCs/>
          <w:sz w:val="24"/>
          <w:szCs w:val="24"/>
        </w:rPr>
        <w:br/>
      </w:r>
      <w:r w:rsidRPr="00C0012B">
        <w:rPr>
          <w:rFonts w:cs="Times New Roman"/>
          <w:b/>
          <w:bCs/>
          <w:sz w:val="24"/>
          <w:szCs w:val="24"/>
        </w:rPr>
        <w:t xml:space="preserve">PENDAHULUAN </w:t>
      </w:r>
    </w:p>
    <w:p w14:paraId="7EA3A016" w14:textId="77777777" w:rsidR="00EF5CAB" w:rsidRPr="00C0012B" w:rsidRDefault="00EF5CAB" w:rsidP="006A74EB"/>
    <w:p w14:paraId="66415843" w14:textId="77777777" w:rsidR="00EF5CAB" w:rsidRPr="00C0012B" w:rsidRDefault="00225DFF">
      <w:pPr>
        <w:pStyle w:val="Heading2"/>
        <w:numPr>
          <w:ilvl w:val="1"/>
          <w:numId w:val="1"/>
        </w:numPr>
        <w:spacing w:before="0" w:line="360" w:lineRule="auto"/>
        <w:rPr>
          <w:rFonts w:cs="Times New Roman"/>
          <w:b/>
          <w:bCs/>
          <w:szCs w:val="24"/>
        </w:rPr>
      </w:pPr>
      <w:r w:rsidRPr="00C0012B">
        <w:rPr>
          <w:rFonts w:cs="Times New Roman"/>
          <w:b/>
          <w:bCs/>
          <w:szCs w:val="24"/>
        </w:rPr>
        <w:t>Latar Belakang</w:t>
      </w:r>
    </w:p>
    <w:p w14:paraId="73E3EE4F" w14:textId="3D9AB877" w:rsidR="00EF5CAB" w:rsidRPr="00C0012B" w:rsidRDefault="00890CA6">
      <w:pPr>
        <w:shd w:val="clear" w:color="auto" w:fill="FFFFFF"/>
        <w:spacing w:after="0" w:line="360" w:lineRule="auto"/>
        <w:ind w:firstLine="420"/>
        <w:jc w:val="both"/>
        <w:rPr>
          <w:rFonts w:cs="Times New Roman"/>
        </w:rPr>
      </w:pPr>
      <w:r>
        <w:rPr>
          <w:rFonts w:cs="Times New Roman"/>
          <w:szCs w:val="24"/>
          <w:lang w:val="en-US"/>
        </w:rPr>
        <w:t xml:space="preserve">Coba perhatikan kalian kalo nulis itu kayak gini, pokoknya kayak gini,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 w:rsidRPr="00890CA6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</w:p>
    <w:p w14:paraId="0A3A4317" w14:textId="77777777" w:rsidR="00EF5CAB" w:rsidRPr="00C0012B" w:rsidRDefault="00EF5CAB">
      <w:pPr>
        <w:spacing w:after="0" w:line="360" w:lineRule="auto"/>
        <w:jc w:val="both"/>
        <w:rPr>
          <w:rFonts w:eastAsia="Times New Roman" w:cs="Times New Roman"/>
          <w:color w:val="000000"/>
          <w:szCs w:val="24"/>
          <w:lang w:eastAsia="id-ID"/>
        </w:rPr>
      </w:pPr>
    </w:p>
    <w:p w14:paraId="782C7C87" w14:textId="77777777" w:rsidR="00EF5CAB" w:rsidRPr="00C0012B" w:rsidRDefault="00225DFF">
      <w:pPr>
        <w:pStyle w:val="Heading2"/>
        <w:numPr>
          <w:ilvl w:val="1"/>
          <w:numId w:val="1"/>
        </w:numPr>
        <w:spacing w:before="0" w:line="360" w:lineRule="auto"/>
        <w:rPr>
          <w:rFonts w:cs="Times New Roman"/>
          <w:b/>
          <w:bCs/>
          <w:szCs w:val="24"/>
        </w:rPr>
      </w:pPr>
      <w:r w:rsidRPr="00C0012B">
        <w:rPr>
          <w:rFonts w:cs="Times New Roman"/>
          <w:b/>
          <w:bCs/>
          <w:szCs w:val="24"/>
        </w:rPr>
        <w:t>Tujuan</w:t>
      </w:r>
    </w:p>
    <w:p w14:paraId="5DB24991" w14:textId="73A37083" w:rsidR="00EF5CAB" w:rsidRDefault="00225DFF" w:rsidP="00AA37B1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 w:rsidRPr="00C0012B">
        <w:rPr>
          <w:rFonts w:cs="Times New Roman"/>
          <w:szCs w:val="24"/>
          <w:lang w:val="sv-SE"/>
        </w:rPr>
        <w:t xml:space="preserve">Mampu </w:t>
      </w:r>
      <w:r w:rsidR="00AA37B1" w:rsidRPr="00C0012B">
        <w:rPr>
          <w:rFonts w:cs="Times New Roman"/>
          <w:szCs w:val="24"/>
          <w:lang w:val="sv-SE"/>
        </w:rPr>
        <w:t>.....</w:t>
      </w:r>
      <w:r w:rsidRPr="00C0012B">
        <w:rPr>
          <w:rFonts w:cs="Times New Roman"/>
          <w:szCs w:val="24"/>
        </w:rPr>
        <w:t>.</w:t>
      </w:r>
    </w:p>
    <w:p w14:paraId="60205623" w14:textId="0D6D99AA" w:rsidR="00890CA6" w:rsidRPr="00890CA6" w:rsidRDefault="00890CA6" w:rsidP="00AA37B1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Mampu ………</w:t>
      </w:r>
    </w:p>
    <w:p w14:paraId="40ACB858" w14:textId="1DE4DE78" w:rsidR="00890CA6" w:rsidRPr="00C0012B" w:rsidRDefault="00890CA6" w:rsidP="00AA37B1">
      <w:pPr>
        <w:pStyle w:val="ListParagraph"/>
        <w:numPr>
          <w:ilvl w:val="0"/>
          <w:numId w:val="7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Mampu</w:t>
      </w:r>
      <w:proofErr w:type="gramStart"/>
      <w:r>
        <w:rPr>
          <w:rFonts w:cs="Times New Roman"/>
          <w:szCs w:val="24"/>
          <w:lang w:val="en-US"/>
        </w:rPr>
        <w:t xml:space="preserve"> ..</w:t>
      </w:r>
      <w:proofErr w:type="gramEnd"/>
    </w:p>
    <w:p w14:paraId="1BBD29B4" w14:textId="77777777" w:rsidR="00EF5CAB" w:rsidRPr="00C0012B" w:rsidRDefault="00EF5CAB">
      <w:pPr>
        <w:spacing w:after="0" w:line="360" w:lineRule="auto"/>
        <w:jc w:val="both"/>
        <w:rPr>
          <w:rFonts w:cs="Times New Roman"/>
          <w:szCs w:val="24"/>
        </w:rPr>
      </w:pPr>
    </w:p>
    <w:p w14:paraId="42F592B1" w14:textId="77777777" w:rsidR="00EF5CAB" w:rsidRPr="00C0012B" w:rsidRDefault="00225DFF">
      <w:pPr>
        <w:pStyle w:val="ListParagraph"/>
        <w:spacing w:after="0" w:line="360" w:lineRule="auto"/>
        <w:ind w:left="360"/>
        <w:jc w:val="both"/>
        <w:rPr>
          <w:rFonts w:cs="Times New Roman"/>
          <w:szCs w:val="24"/>
        </w:rPr>
      </w:pPr>
      <w:r w:rsidRPr="00C0012B">
        <w:rPr>
          <w:rFonts w:cs="Times New Roman"/>
          <w:b/>
          <w:bCs/>
          <w:szCs w:val="24"/>
        </w:rPr>
        <w:br w:type="page"/>
      </w:r>
    </w:p>
    <w:p w14:paraId="1CFD86FA" w14:textId="119FF8C4" w:rsidR="00EF5CAB" w:rsidRPr="006A74EB" w:rsidRDefault="00225DFF" w:rsidP="006A74EB">
      <w:pPr>
        <w:pStyle w:val="Heading1"/>
        <w:spacing w:before="0" w:line="360" w:lineRule="auto"/>
        <w:rPr>
          <w:rFonts w:cs="Times New Roman"/>
          <w:b/>
          <w:bCs/>
          <w:sz w:val="24"/>
          <w:szCs w:val="24"/>
        </w:rPr>
      </w:pPr>
      <w:r w:rsidRPr="00C0012B">
        <w:rPr>
          <w:rFonts w:cs="Times New Roman"/>
          <w:b/>
          <w:bCs/>
          <w:sz w:val="24"/>
          <w:szCs w:val="24"/>
        </w:rPr>
        <w:lastRenderedPageBreak/>
        <w:t xml:space="preserve">BAB II </w:t>
      </w:r>
      <w:r w:rsidR="006A74EB">
        <w:rPr>
          <w:rFonts w:cs="Times New Roman"/>
          <w:b/>
          <w:bCs/>
          <w:sz w:val="24"/>
          <w:szCs w:val="24"/>
        </w:rPr>
        <w:br/>
      </w:r>
      <w:r w:rsidRPr="00C0012B">
        <w:rPr>
          <w:rFonts w:cs="Times New Roman"/>
          <w:b/>
          <w:bCs/>
          <w:sz w:val="24"/>
          <w:szCs w:val="24"/>
        </w:rPr>
        <w:t>DASAR TEORI</w:t>
      </w:r>
    </w:p>
    <w:p w14:paraId="452FF72B" w14:textId="77777777" w:rsidR="00EF5CAB" w:rsidRPr="00C0012B" w:rsidRDefault="00EF5CAB">
      <w:pPr>
        <w:spacing w:line="360" w:lineRule="auto"/>
        <w:ind w:left="540" w:hanging="540"/>
        <w:jc w:val="both"/>
        <w:rPr>
          <w:rFonts w:cs="Times New Roman"/>
          <w:b/>
          <w:szCs w:val="24"/>
        </w:rPr>
      </w:pPr>
    </w:p>
    <w:p w14:paraId="37C3F344" w14:textId="51704E93" w:rsidR="006A74EB" w:rsidRPr="00C0012B" w:rsidRDefault="006A74EB" w:rsidP="006A74EB">
      <w:pPr>
        <w:pStyle w:val="Heading2"/>
        <w:numPr>
          <w:ilvl w:val="1"/>
          <w:numId w:val="10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  <w:lang w:val="en-US"/>
        </w:rPr>
        <w:t>…….</w:t>
      </w:r>
    </w:p>
    <w:p w14:paraId="46976608" w14:textId="77777777" w:rsidR="00890CA6" w:rsidRDefault="00890CA6" w:rsidP="00E64946">
      <w:pPr>
        <w:spacing w:line="360" w:lineRule="auto"/>
        <w:ind w:firstLine="360"/>
        <w:jc w:val="both"/>
        <w:rPr>
          <w:rFonts w:cs="Times New Roman"/>
          <w:color w:val="000000"/>
          <w:szCs w:val="24"/>
          <w:shd w:val="clear" w:color="auto" w:fill="FFFFFF"/>
          <w:lang w:val="en-US" w:eastAsia="id-ID"/>
        </w:rPr>
      </w:pP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</w:p>
    <w:p w14:paraId="5E94F5FF" w14:textId="77777777" w:rsidR="00E64946" w:rsidRPr="00E64946" w:rsidRDefault="00E64946" w:rsidP="00E64946">
      <w:pPr>
        <w:pStyle w:val="ListParagraph"/>
        <w:keepNext/>
        <w:keepLines/>
        <w:numPr>
          <w:ilvl w:val="0"/>
          <w:numId w:val="12"/>
        </w:numPr>
        <w:tabs>
          <w:tab w:val="left" w:pos="7371"/>
        </w:tabs>
        <w:spacing w:after="0" w:line="360" w:lineRule="auto"/>
        <w:contextualSpacing w:val="0"/>
        <w:outlineLvl w:val="2"/>
        <w:rPr>
          <w:rFonts w:eastAsiaTheme="majorEastAsia" w:cstheme="majorBidi"/>
          <w:b/>
          <w:bCs/>
          <w:vanish/>
          <w:szCs w:val="24"/>
        </w:rPr>
      </w:pPr>
      <w:bookmarkStart w:id="0" w:name="_Toc86011272"/>
      <w:bookmarkStart w:id="1" w:name="_Toc89060822"/>
    </w:p>
    <w:p w14:paraId="1C08D725" w14:textId="77777777" w:rsidR="00E64946" w:rsidRPr="00E64946" w:rsidRDefault="00E64946" w:rsidP="00E64946">
      <w:pPr>
        <w:pStyle w:val="ListParagraph"/>
        <w:keepNext/>
        <w:keepLines/>
        <w:numPr>
          <w:ilvl w:val="0"/>
          <w:numId w:val="12"/>
        </w:numPr>
        <w:tabs>
          <w:tab w:val="left" w:pos="7371"/>
        </w:tabs>
        <w:spacing w:after="0" w:line="360" w:lineRule="auto"/>
        <w:contextualSpacing w:val="0"/>
        <w:outlineLvl w:val="2"/>
        <w:rPr>
          <w:rFonts w:eastAsiaTheme="majorEastAsia" w:cstheme="majorBidi"/>
          <w:b/>
          <w:bCs/>
          <w:vanish/>
          <w:szCs w:val="24"/>
        </w:rPr>
      </w:pPr>
    </w:p>
    <w:p w14:paraId="1A14CE02" w14:textId="77777777" w:rsidR="00E64946" w:rsidRPr="00E64946" w:rsidRDefault="00E64946" w:rsidP="00E64946">
      <w:pPr>
        <w:pStyle w:val="ListParagraph"/>
        <w:keepNext/>
        <w:keepLines/>
        <w:numPr>
          <w:ilvl w:val="1"/>
          <w:numId w:val="12"/>
        </w:numPr>
        <w:tabs>
          <w:tab w:val="left" w:pos="7371"/>
        </w:tabs>
        <w:spacing w:after="0" w:line="360" w:lineRule="auto"/>
        <w:contextualSpacing w:val="0"/>
        <w:outlineLvl w:val="2"/>
        <w:rPr>
          <w:rFonts w:eastAsiaTheme="majorEastAsia" w:cstheme="majorBidi"/>
          <w:b/>
          <w:bCs/>
          <w:vanish/>
          <w:szCs w:val="24"/>
        </w:rPr>
      </w:pPr>
    </w:p>
    <w:bookmarkEnd w:id="0"/>
    <w:bookmarkEnd w:id="1"/>
    <w:p w14:paraId="39D20313" w14:textId="4296A889" w:rsidR="00E64946" w:rsidRDefault="00E64946" w:rsidP="00E64946">
      <w:pPr>
        <w:pStyle w:val="Heading3"/>
        <w:numPr>
          <w:ilvl w:val="2"/>
          <w:numId w:val="12"/>
        </w:numPr>
        <w:tabs>
          <w:tab w:val="left" w:pos="7371"/>
        </w:tabs>
        <w:spacing w:before="0" w:line="360" w:lineRule="auto"/>
        <w:ind w:left="709"/>
        <w:rPr>
          <w:b/>
          <w:bCs/>
          <w:lang w:val="en-US"/>
        </w:rPr>
      </w:pPr>
      <w:r>
        <w:rPr>
          <w:b/>
          <w:bCs/>
          <w:lang w:val="en-US"/>
        </w:rPr>
        <w:t>……</w:t>
      </w:r>
    </w:p>
    <w:p w14:paraId="28CC5588" w14:textId="36B0FE7C" w:rsidR="00E64946" w:rsidRPr="00E64946" w:rsidRDefault="00E64946" w:rsidP="00E64946">
      <w:pPr>
        <w:spacing w:line="360" w:lineRule="auto"/>
        <w:ind w:firstLine="709"/>
        <w:rPr>
          <w:lang w:val="en-US"/>
        </w:rPr>
      </w:pP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  <w:r>
        <w:rPr>
          <w:rFonts w:cs="Times New Roman"/>
          <w:color w:val="000000"/>
          <w:szCs w:val="24"/>
          <w:shd w:val="clear" w:color="auto" w:fill="FFFFFF"/>
          <w:lang w:val="en-US" w:eastAsia="id-ID"/>
        </w:rPr>
        <w:t xml:space="preserve"> </w:t>
      </w:r>
      <w:r>
        <w:rPr>
          <w:rFonts w:cs="Times New Roman"/>
          <w:szCs w:val="24"/>
          <w:lang w:val="en-US"/>
        </w:rPr>
        <w:t>Coba perhatikan kalian kalo nulis itu kayak gini, pokoknya kayak gini</w:t>
      </w:r>
    </w:p>
    <w:p w14:paraId="761FE032" w14:textId="76F6B0B0" w:rsidR="006A74EB" w:rsidRDefault="006A74EB" w:rsidP="00890CA6">
      <w:pPr>
        <w:pStyle w:val="Heading3"/>
        <w:rPr>
          <w:shd w:val="clear" w:color="auto" w:fill="FFFFFF"/>
          <w:lang w:val="en-US" w:eastAsia="id-ID"/>
        </w:rPr>
      </w:pPr>
      <w:r>
        <w:rPr>
          <w:shd w:val="clear" w:color="auto" w:fill="FFFFFF"/>
          <w:lang w:val="en-US" w:eastAsia="id-ID"/>
        </w:rPr>
        <w:br w:type="page"/>
      </w:r>
    </w:p>
    <w:p w14:paraId="610CABE6" w14:textId="6F7E5B00" w:rsidR="006A74EB" w:rsidRPr="006A74EB" w:rsidRDefault="006A74EB" w:rsidP="006A74EB">
      <w:pPr>
        <w:pStyle w:val="Heading1"/>
        <w:spacing w:before="0" w:line="360" w:lineRule="auto"/>
        <w:rPr>
          <w:rFonts w:cs="Times New Roman"/>
          <w:b/>
          <w:bCs/>
          <w:sz w:val="24"/>
          <w:szCs w:val="24"/>
        </w:rPr>
      </w:pPr>
      <w:r w:rsidRPr="00C0012B">
        <w:rPr>
          <w:rFonts w:cs="Times New Roman"/>
          <w:b/>
          <w:bCs/>
          <w:sz w:val="24"/>
          <w:szCs w:val="24"/>
        </w:rPr>
        <w:lastRenderedPageBreak/>
        <w:t>BAB I</w:t>
      </w:r>
      <w:r>
        <w:rPr>
          <w:rFonts w:cs="Times New Roman"/>
          <w:b/>
          <w:bCs/>
          <w:sz w:val="24"/>
          <w:szCs w:val="24"/>
          <w:lang w:val="en-US"/>
        </w:rPr>
        <w:t>II</w:t>
      </w:r>
      <w:r w:rsidRPr="00C0012B">
        <w:rPr>
          <w:rFonts w:cs="Times New Roman"/>
          <w:b/>
          <w:bCs/>
          <w:sz w:val="24"/>
          <w:szCs w:val="24"/>
        </w:rPr>
        <w:t xml:space="preserve"> </w:t>
      </w:r>
      <w:r>
        <w:rPr>
          <w:rFonts w:cs="Times New Roman"/>
          <w:b/>
          <w:bCs/>
          <w:sz w:val="24"/>
          <w:szCs w:val="24"/>
        </w:rPr>
        <w:br/>
      </w:r>
      <w:r>
        <w:rPr>
          <w:rFonts w:cs="Times New Roman"/>
          <w:b/>
          <w:bCs/>
          <w:sz w:val="24"/>
          <w:szCs w:val="24"/>
          <w:lang w:val="en-US"/>
        </w:rPr>
        <w:t>TUGAS PENDAHULUAN</w:t>
      </w:r>
    </w:p>
    <w:p w14:paraId="3E2B73EA" w14:textId="77777777" w:rsidR="006A74EB" w:rsidRPr="00C0012B" w:rsidRDefault="006A74EB" w:rsidP="006A74EB">
      <w:pPr>
        <w:spacing w:line="360" w:lineRule="auto"/>
        <w:ind w:left="540" w:hanging="540"/>
        <w:jc w:val="both"/>
        <w:rPr>
          <w:rFonts w:cs="Times New Roman"/>
          <w:b/>
          <w:szCs w:val="24"/>
        </w:rPr>
      </w:pPr>
    </w:p>
    <w:p w14:paraId="7B2FEA56" w14:textId="69F9EE1B" w:rsidR="00EF5CAB" w:rsidRPr="006A74EB" w:rsidRDefault="006A74EB" w:rsidP="006A74EB">
      <w:pPr>
        <w:spacing w:line="360" w:lineRule="auto"/>
        <w:jc w:val="center"/>
        <w:rPr>
          <w:rFonts w:cs="Times New Roman"/>
          <w:color w:val="000000"/>
          <w:szCs w:val="24"/>
          <w:shd w:val="clear" w:color="auto" w:fill="FCFCFC"/>
          <w:lang w:val="en-US"/>
        </w:rPr>
      </w:pPr>
      <w:r>
        <w:rPr>
          <w:rFonts w:cs="Times New Roman"/>
          <w:b/>
          <w:szCs w:val="24"/>
          <w:lang w:val="en-US"/>
        </w:rPr>
        <w:t>(TULIS DIKERTAS, DISCAN DAN MASUKKAN KE BAGIAN INI)</w:t>
      </w:r>
    </w:p>
    <w:p w14:paraId="5D83A1EB" w14:textId="413CFBB8" w:rsidR="00C0012B" w:rsidRDefault="00C0012B" w:rsidP="00FD6163">
      <w:pPr>
        <w:spacing w:after="0" w:line="360" w:lineRule="auto"/>
        <w:jc w:val="both"/>
        <w:rPr>
          <w:rFonts w:eastAsia="SimSun" w:cs="Times New Roman"/>
          <w:b/>
          <w:bCs/>
          <w:color w:val="000000"/>
          <w:szCs w:val="24"/>
        </w:rPr>
      </w:pPr>
      <w:r>
        <w:rPr>
          <w:rFonts w:cs="Times New Roman"/>
          <w:b/>
          <w:bCs/>
          <w:szCs w:val="24"/>
        </w:rPr>
        <w:br w:type="page"/>
      </w:r>
    </w:p>
    <w:p w14:paraId="306198CB" w14:textId="3A3FC750" w:rsidR="00EF5CAB" w:rsidRDefault="00C0012B" w:rsidP="006A74EB">
      <w:pPr>
        <w:pStyle w:val="Heading1"/>
        <w:spacing w:before="0" w:line="360" w:lineRule="auto"/>
        <w:rPr>
          <w:rFonts w:cs="Times New Roman"/>
          <w:b/>
          <w:bCs/>
          <w:sz w:val="24"/>
          <w:szCs w:val="24"/>
          <w:lang w:val="en-US"/>
        </w:rPr>
      </w:pPr>
      <w:r>
        <w:rPr>
          <w:rFonts w:cs="Times New Roman"/>
          <w:b/>
          <w:bCs/>
          <w:sz w:val="24"/>
          <w:szCs w:val="24"/>
          <w:lang w:val="en-US"/>
        </w:rPr>
        <w:lastRenderedPageBreak/>
        <w:t>BAB IV</w:t>
      </w:r>
      <w:r w:rsidR="006A74EB">
        <w:rPr>
          <w:rFonts w:cs="Times New Roman"/>
          <w:b/>
          <w:bCs/>
          <w:sz w:val="24"/>
          <w:szCs w:val="24"/>
          <w:lang w:val="en-US"/>
        </w:rPr>
        <w:br/>
      </w:r>
      <w:r w:rsidR="00225DFF">
        <w:rPr>
          <w:rFonts w:cs="Times New Roman"/>
          <w:b/>
          <w:bCs/>
          <w:sz w:val="24"/>
          <w:szCs w:val="24"/>
        </w:rPr>
        <w:t xml:space="preserve">IMPLEMENTASI </w:t>
      </w:r>
    </w:p>
    <w:p w14:paraId="0FDBCB76" w14:textId="7A8B276C" w:rsidR="006A74EB" w:rsidRPr="00C0012B" w:rsidRDefault="006A74EB" w:rsidP="006A74EB">
      <w:pPr>
        <w:pStyle w:val="Heading2"/>
        <w:numPr>
          <w:ilvl w:val="1"/>
          <w:numId w:val="11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  <w:lang w:val="en-US"/>
        </w:rPr>
        <w:t>Source Code</w:t>
      </w:r>
    </w:p>
    <w:p w14:paraId="389DD4B0" w14:textId="39899F27" w:rsidR="00916F0B" w:rsidRPr="00916F0B" w:rsidRDefault="00916F0B" w:rsidP="00916F0B">
      <w:pPr>
        <w:pStyle w:val="ListParagraph"/>
        <w:spacing w:after="0" w:line="360" w:lineRule="auto"/>
        <w:ind w:left="360"/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  <w:lang w:val="en-US"/>
        </w:rPr>
        <w:t>…</w:t>
      </w:r>
    </w:p>
    <w:p w14:paraId="251FCF2B" w14:textId="77777777" w:rsidR="00FD6163" w:rsidRPr="00FD6163" w:rsidRDefault="00FD6163" w:rsidP="00FD6163">
      <w:pPr>
        <w:pStyle w:val="ListParagraph"/>
        <w:keepNext/>
        <w:keepLines/>
        <w:numPr>
          <w:ilvl w:val="0"/>
          <w:numId w:val="1"/>
        </w:numPr>
        <w:spacing w:after="0" w:line="360" w:lineRule="auto"/>
        <w:contextualSpacing w:val="0"/>
        <w:outlineLvl w:val="1"/>
        <w:rPr>
          <w:rFonts w:eastAsia="SimSun" w:cs="Times New Roman"/>
          <w:b/>
          <w:bCs/>
          <w:vanish/>
          <w:color w:val="000000"/>
          <w:szCs w:val="24"/>
          <w:lang w:val="en-US"/>
        </w:rPr>
      </w:pPr>
    </w:p>
    <w:p w14:paraId="5EB0C1D3" w14:textId="77777777" w:rsidR="00FD6163" w:rsidRPr="00FD6163" w:rsidRDefault="00FD6163" w:rsidP="00FD6163">
      <w:pPr>
        <w:pStyle w:val="ListParagraph"/>
        <w:keepNext/>
        <w:keepLines/>
        <w:numPr>
          <w:ilvl w:val="0"/>
          <w:numId w:val="1"/>
        </w:numPr>
        <w:spacing w:after="0" w:line="360" w:lineRule="auto"/>
        <w:contextualSpacing w:val="0"/>
        <w:outlineLvl w:val="1"/>
        <w:rPr>
          <w:rFonts w:eastAsia="SimSun" w:cs="Times New Roman"/>
          <w:b/>
          <w:bCs/>
          <w:vanish/>
          <w:color w:val="000000"/>
          <w:szCs w:val="24"/>
          <w:lang w:val="en-US"/>
        </w:rPr>
      </w:pPr>
    </w:p>
    <w:p w14:paraId="6E1EC91E" w14:textId="77777777" w:rsidR="00FD6163" w:rsidRPr="00FD6163" w:rsidRDefault="00FD6163" w:rsidP="00FD6163">
      <w:pPr>
        <w:pStyle w:val="ListParagraph"/>
        <w:keepNext/>
        <w:keepLines/>
        <w:numPr>
          <w:ilvl w:val="0"/>
          <w:numId w:val="1"/>
        </w:numPr>
        <w:spacing w:after="0" w:line="360" w:lineRule="auto"/>
        <w:contextualSpacing w:val="0"/>
        <w:outlineLvl w:val="1"/>
        <w:rPr>
          <w:rFonts w:eastAsia="SimSun" w:cs="Times New Roman"/>
          <w:b/>
          <w:bCs/>
          <w:vanish/>
          <w:color w:val="000000"/>
          <w:szCs w:val="24"/>
          <w:lang w:val="en-US"/>
        </w:rPr>
      </w:pPr>
    </w:p>
    <w:p w14:paraId="30D98AFD" w14:textId="77777777" w:rsidR="00FD6163" w:rsidRPr="00FD6163" w:rsidRDefault="00FD6163" w:rsidP="00FD6163">
      <w:pPr>
        <w:pStyle w:val="ListParagraph"/>
        <w:keepNext/>
        <w:keepLines/>
        <w:numPr>
          <w:ilvl w:val="1"/>
          <w:numId w:val="1"/>
        </w:numPr>
        <w:spacing w:after="0" w:line="360" w:lineRule="auto"/>
        <w:contextualSpacing w:val="0"/>
        <w:outlineLvl w:val="1"/>
        <w:rPr>
          <w:rFonts w:eastAsia="SimSun" w:cs="Times New Roman"/>
          <w:b/>
          <w:bCs/>
          <w:vanish/>
          <w:color w:val="000000"/>
          <w:szCs w:val="24"/>
          <w:lang w:val="en-US"/>
        </w:rPr>
      </w:pPr>
    </w:p>
    <w:p w14:paraId="19CCE5CD" w14:textId="2E16842D" w:rsidR="006A74EB" w:rsidRDefault="006A74EB" w:rsidP="00FD6163">
      <w:pPr>
        <w:pStyle w:val="Heading2"/>
        <w:numPr>
          <w:ilvl w:val="1"/>
          <w:numId w:val="1"/>
        </w:numPr>
        <w:spacing w:before="0" w:line="360" w:lineRule="auto"/>
        <w:rPr>
          <w:rFonts w:cs="Times New Roman"/>
          <w:b/>
          <w:bCs/>
          <w:szCs w:val="24"/>
          <w:lang w:val="en-US"/>
        </w:rPr>
      </w:pPr>
      <w:r>
        <w:rPr>
          <w:rFonts w:cs="Times New Roman"/>
          <w:b/>
          <w:bCs/>
          <w:szCs w:val="24"/>
          <w:lang w:val="en-US"/>
        </w:rPr>
        <w:t>Hasil</w:t>
      </w:r>
    </w:p>
    <w:p w14:paraId="4B768B08" w14:textId="1C371200" w:rsidR="006A74EB" w:rsidRPr="006A74EB" w:rsidRDefault="006A74EB" w:rsidP="006A74EB">
      <w:pPr>
        <w:ind w:left="360"/>
        <w:rPr>
          <w:lang w:val="en-US"/>
        </w:rPr>
      </w:pPr>
      <w:r>
        <w:rPr>
          <w:lang w:val="en-US"/>
        </w:rPr>
        <w:t>….</w:t>
      </w:r>
    </w:p>
    <w:p w14:paraId="79586ACF" w14:textId="77777777" w:rsidR="00EF5CAB" w:rsidRDefault="00225DFF">
      <w:p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2A56D46" w14:textId="0917AC58" w:rsidR="00EF5CAB" w:rsidRPr="006A74EB" w:rsidRDefault="00225DFF" w:rsidP="006A74EB">
      <w:pPr>
        <w:pStyle w:val="Heading1"/>
        <w:rPr>
          <w:b/>
          <w:bCs/>
          <w:noProof/>
          <w:lang w:val="en-GB" w:eastAsia="id-ID"/>
        </w:rPr>
      </w:pPr>
      <w:r w:rsidRPr="006A74EB">
        <w:rPr>
          <w:b/>
          <w:bCs/>
        </w:rPr>
        <w:lastRenderedPageBreak/>
        <w:t xml:space="preserve">BAB </w:t>
      </w:r>
      <w:r w:rsidR="00C0012B" w:rsidRPr="006A74EB">
        <w:rPr>
          <w:b/>
          <w:bCs/>
          <w:lang w:val="en-GB"/>
        </w:rPr>
        <w:t>V</w:t>
      </w:r>
      <w:r w:rsidR="006A74EB">
        <w:rPr>
          <w:b/>
          <w:bCs/>
          <w:noProof/>
          <w:lang w:val="en-GB" w:eastAsia="id-ID"/>
        </w:rPr>
        <w:br/>
      </w:r>
      <w:r>
        <w:rPr>
          <w:rFonts w:cs="Times New Roman"/>
          <w:b/>
          <w:bCs/>
          <w:sz w:val="24"/>
          <w:szCs w:val="24"/>
        </w:rPr>
        <w:t xml:space="preserve">PENUTUP </w:t>
      </w:r>
    </w:p>
    <w:p w14:paraId="3F5DE39B" w14:textId="77777777" w:rsidR="00EF5CAB" w:rsidRDefault="00EF5CAB" w:rsidP="006A74EB"/>
    <w:p w14:paraId="0FF18E99" w14:textId="77777777" w:rsidR="00EF5CAB" w:rsidRDefault="00225DFF">
      <w:pPr>
        <w:pStyle w:val="Heading2"/>
        <w:numPr>
          <w:ilvl w:val="1"/>
          <w:numId w:val="2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Analisa</w:t>
      </w:r>
    </w:p>
    <w:p w14:paraId="40F83C87" w14:textId="77777777" w:rsidR="00EF5CAB" w:rsidRDefault="00225DFF" w:rsidP="006B1F77">
      <w:pPr>
        <w:pStyle w:val="ListParagraph"/>
        <w:spacing w:line="360" w:lineRule="auto"/>
        <w:ind w:left="380" w:firstLine="47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Dari hasil praktikum, praktikan menganalisa bahwa  </w:t>
      </w:r>
      <w:r w:rsidR="006B1F77">
        <w:rPr>
          <w:rFonts w:cs="Times New Roman"/>
          <w:szCs w:val="24"/>
          <w:lang w:val="en-US"/>
        </w:rPr>
        <w:t>…..</w:t>
      </w:r>
      <w:r>
        <w:rPr>
          <w:rFonts w:cs="Times New Roman"/>
          <w:szCs w:val="24"/>
        </w:rPr>
        <w:t>.</w:t>
      </w:r>
    </w:p>
    <w:p w14:paraId="0E36E2AF" w14:textId="77777777" w:rsidR="00EF5CAB" w:rsidRDefault="00EF5CAB">
      <w:pPr>
        <w:spacing w:line="360" w:lineRule="auto"/>
        <w:ind w:left="430" w:firstLine="360"/>
        <w:jc w:val="both"/>
        <w:rPr>
          <w:rFonts w:cs="Times New Roman"/>
          <w:szCs w:val="24"/>
        </w:rPr>
      </w:pPr>
    </w:p>
    <w:p w14:paraId="6AA30CAB" w14:textId="77777777" w:rsidR="00EF5CAB" w:rsidRDefault="00225DFF">
      <w:pPr>
        <w:pStyle w:val="Heading2"/>
        <w:numPr>
          <w:ilvl w:val="1"/>
          <w:numId w:val="2"/>
        </w:numPr>
        <w:spacing w:before="0" w:line="360" w:lineRule="auto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Kesimpulan</w:t>
      </w:r>
    </w:p>
    <w:p w14:paraId="0C29E5B3" w14:textId="77777777" w:rsidR="00EF5CAB" w:rsidRDefault="006B1F77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rFonts w:cs="Times New Roman"/>
          <w:color w:val="000000"/>
          <w:szCs w:val="24"/>
          <w:lang w:eastAsia="id-ID"/>
        </w:rPr>
      </w:pPr>
      <w:r>
        <w:rPr>
          <w:rFonts w:cs="Times New Roman"/>
          <w:color w:val="000000"/>
          <w:szCs w:val="24"/>
          <w:shd w:val="clear" w:color="FFFFFF" w:fill="FFFFFF"/>
          <w:lang w:val="en-US" w:eastAsia="id-ID"/>
        </w:rPr>
        <w:t>…</w:t>
      </w:r>
      <w:r w:rsidR="00225DFF">
        <w:rPr>
          <w:rFonts w:cs="Times New Roman" w:hint="eastAsia"/>
          <w:color w:val="000000"/>
          <w:szCs w:val="24"/>
          <w:lang w:eastAsia="id-ID"/>
        </w:rPr>
        <w:t>.</w:t>
      </w:r>
    </w:p>
    <w:p w14:paraId="3E5DB4E2" w14:textId="77777777" w:rsidR="00EF5CAB" w:rsidRPr="006B1F77" w:rsidRDefault="006B1F77">
      <w:pPr>
        <w:pStyle w:val="ListParagraph"/>
        <w:numPr>
          <w:ilvl w:val="0"/>
          <w:numId w:val="8"/>
        </w:numPr>
        <w:spacing w:line="360" w:lineRule="auto"/>
        <w:ind w:left="720"/>
        <w:jc w:val="both"/>
        <w:rPr>
          <w:rFonts w:cs="Times New Roman"/>
          <w:color w:val="000000"/>
          <w:szCs w:val="24"/>
          <w:shd w:val="clear" w:color="FFFFFF" w:fill="FFFFFF"/>
          <w:lang w:val="en-US" w:eastAsia="id-ID"/>
        </w:rPr>
      </w:pPr>
      <w:r w:rsidRPr="006B1F77">
        <w:rPr>
          <w:rFonts w:cs="Times New Roman"/>
          <w:color w:val="000000"/>
          <w:szCs w:val="24"/>
          <w:shd w:val="clear" w:color="FFFFFF" w:fill="FFFFFF"/>
          <w:lang w:val="en-US" w:eastAsia="id-ID"/>
        </w:rPr>
        <w:t>….</w:t>
      </w:r>
      <w:r w:rsidR="00225DFF" w:rsidRPr="006B1F77">
        <w:rPr>
          <w:rFonts w:cs="Times New Roman"/>
          <w:color w:val="000000"/>
          <w:szCs w:val="24"/>
          <w:shd w:val="clear" w:color="FFFFFF" w:fill="FFFFFF"/>
          <w:lang w:val="en-US" w:eastAsia="id-ID"/>
        </w:rPr>
        <w:t>.</w:t>
      </w:r>
    </w:p>
    <w:p w14:paraId="2BF10610" w14:textId="77777777" w:rsidR="00EF5CAB" w:rsidRDefault="00EF5CAB">
      <w:pPr>
        <w:spacing w:line="360" w:lineRule="auto"/>
        <w:rPr>
          <w:rFonts w:cs="Times New Roman"/>
          <w:szCs w:val="24"/>
        </w:rPr>
      </w:pPr>
    </w:p>
    <w:sectPr w:rsidR="00EF5CAB">
      <w:headerReference w:type="even" r:id="rId9"/>
      <w:headerReference w:type="default" r:id="rId10"/>
      <w:footerReference w:type="default" r:id="rId11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FDA48" w14:textId="77777777" w:rsidR="002F0947" w:rsidRDefault="002F0947">
      <w:pPr>
        <w:spacing w:after="0" w:line="240" w:lineRule="auto"/>
      </w:pPr>
      <w:r>
        <w:separator/>
      </w:r>
    </w:p>
  </w:endnote>
  <w:endnote w:type="continuationSeparator" w:id="0">
    <w:p w14:paraId="208F0E0A" w14:textId="77777777" w:rsidR="002F0947" w:rsidRDefault="002F0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72B70E" w14:textId="77777777" w:rsidR="00EF5CAB" w:rsidRDefault="00EF5CAB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BB501" w14:textId="77777777" w:rsidR="002F0947" w:rsidRDefault="002F0947">
      <w:pPr>
        <w:spacing w:after="0" w:line="240" w:lineRule="auto"/>
      </w:pPr>
      <w:r>
        <w:separator/>
      </w:r>
    </w:p>
  </w:footnote>
  <w:footnote w:type="continuationSeparator" w:id="0">
    <w:p w14:paraId="156212A8" w14:textId="77777777" w:rsidR="002F0947" w:rsidRDefault="002F09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A23BF" w14:textId="77777777" w:rsidR="00EF5CAB" w:rsidRDefault="00225DFF">
    <w:pPr>
      <w:widowControl w:val="0"/>
      <w:autoSpaceDE w:val="0"/>
      <w:autoSpaceDN w:val="0"/>
      <w:adjustRightInd w:val="0"/>
      <w:spacing w:after="0" w:line="200" w:lineRule="exact"/>
      <w:rPr>
        <w:sz w:val="20"/>
        <w:szCs w:val="20"/>
      </w:rPr>
    </w:pPr>
    <w:r>
      <w:rPr>
        <w:noProof/>
        <w:lang w:eastAsia="ja-JP"/>
      </w:rPr>
      <mc:AlternateContent>
        <mc:Choice Requires="wps">
          <w:drawing>
            <wp:anchor distT="0" distB="0" distL="0" distR="0" simplePos="0" relativeHeight="2" behindDoc="1" locked="0" layoutInCell="0" allowOverlap="1" wp14:anchorId="6B90B974" wp14:editId="2A278836">
              <wp:simplePos x="0" y="0"/>
              <wp:positionH relativeFrom="page">
                <wp:posOffset>3686175</wp:posOffset>
              </wp:positionH>
              <wp:positionV relativeFrom="page">
                <wp:posOffset>1080770</wp:posOffset>
              </wp:positionV>
              <wp:extent cx="546734" cy="177800"/>
              <wp:effectExtent l="0" t="0" r="0" b="0"/>
              <wp:wrapNone/>
              <wp:docPr id="4097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46734" cy="177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45E7C7CD" w14:textId="77777777" w:rsidR="00EF5CAB" w:rsidRDefault="00225DFF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65" w:lineRule="exact"/>
                            <w:ind w:left="20" w:right="-36"/>
                            <w:rPr>
                              <w:szCs w:val="24"/>
                            </w:rPr>
                          </w:pPr>
                          <w:r>
                            <w:rPr>
                              <w:b/>
                              <w:bCs/>
                              <w:spacing w:val="3"/>
                              <w:szCs w:val="24"/>
                            </w:rPr>
                            <w:t>B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 xml:space="preserve">AB </w:t>
                          </w:r>
                          <w:r>
                            <w:rPr>
                              <w:b/>
                              <w:bCs/>
                              <w:spacing w:val="-2"/>
                              <w:szCs w:val="24"/>
                            </w:rPr>
                            <w:t>I</w:t>
                          </w:r>
                          <w:r>
                            <w:rPr>
                              <w:b/>
                              <w:bCs/>
                              <w:szCs w:val="24"/>
                            </w:rPr>
                            <w:t>V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90B974" id="Text Box 32" o:spid="_x0000_s1028" style="position:absolute;margin-left:290.25pt;margin-top:85.1pt;width:43.05pt;height:14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" o:allowincell="f" filled="f" stroked="f">
              <v:textbox inset="0,0,0,0">
                <w:txbxContent>
                  <w:p w14:paraId="45E7C7CD" w14:textId="77777777" w:rsidR="00EF5CAB" w:rsidRDefault="00225DFF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65" w:lineRule="exact"/>
                      <w:ind w:left="20" w:right="-36"/>
                      <w:rPr>
                        <w:szCs w:val="24"/>
                      </w:rPr>
                    </w:pPr>
                    <w:r>
                      <w:rPr>
                        <w:b/>
                        <w:bCs/>
                        <w:spacing w:val="3"/>
                        <w:szCs w:val="24"/>
                      </w:rPr>
                      <w:t>B</w:t>
                    </w:r>
                    <w:r>
                      <w:rPr>
                        <w:b/>
                        <w:bCs/>
                        <w:szCs w:val="24"/>
                      </w:rPr>
                      <w:t xml:space="preserve">AB </w:t>
                    </w:r>
                    <w:r>
                      <w:rPr>
                        <w:b/>
                        <w:bCs/>
                        <w:spacing w:val="-2"/>
                        <w:szCs w:val="24"/>
                      </w:rPr>
                      <w:t>I</w:t>
                    </w:r>
                    <w:r>
                      <w:rPr>
                        <w:b/>
                        <w:bCs/>
                        <w:szCs w:val="24"/>
                      </w:rPr>
                      <w:t>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8765E" w14:textId="77777777" w:rsidR="00EF5CAB" w:rsidRDefault="00EF5CAB">
    <w:pPr>
      <w:widowControl w:val="0"/>
      <w:autoSpaceDE w:val="0"/>
      <w:autoSpaceDN w:val="0"/>
      <w:adjustRightInd w:val="0"/>
      <w:spacing w:after="0"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AE00DB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" w15:restartNumberingAfterBreak="0">
    <w:nsid w:val="00000002"/>
    <w:multiLevelType w:val="hybridMultilevel"/>
    <w:tmpl w:val="E1447D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36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36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360"/>
      </w:pPr>
    </w:lvl>
  </w:abstractNum>
  <w:abstractNum w:abstractNumId="3" w15:restartNumberingAfterBreak="0">
    <w:nsid w:val="00000004"/>
    <w:multiLevelType w:val="hybridMultilevel"/>
    <w:tmpl w:val="BDAE3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multilevel"/>
    <w:tmpl w:val="9DFC53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0000006"/>
    <w:multiLevelType w:val="hybridMultilevel"/>
    <w:tmpl w:val="000000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multilevel"/>
    <w:tmpl w:val="0000000B"/>
    <w:name w:val="WW8Num1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7" w15:restartNumberingAfterBreak="0">
    <w:nsid w:val="00000008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36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36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360"/>
      </w:pPr>
    </w:lvl>
  </w:abstractNum>
  <w:abstractNum w:abstractNumId="8" w15:restartNumberingAfterBreak="0">
    <w:nsid w:val="21003CE6"/>
    <w:multiLevelType w:val="multilevel"/>
    <w:tmpl w:val="2D8CCEC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0F954C0"/>
    <w:multiLevelType w:val="multilevel"/>
    <w:tmpl w:val="3D126E3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8453458"/>
    <w:multiLevelType w:val="multilevel"/>
    <w:tmpl w:val="A8E4E10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4F94D47"/>
    <w:multiLevelType w:val="multilevel"/>
    <w:tmpl w:val="B9CA09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D2A0A0A"/>
    <w:multiLevelType w:val="multilevel"/>
    <w:tmpl w:val="972604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3416972">
    <w:abstractNumId w:val="4"/>
  </w:num>
  <w:num w:numId="2" w16cid:durableId="873154047">
    <w:abstractNumId w:val="10"/>
  </w:num>
  <w:num w:numId="3" w16cid:durableId="1220484411">
    <w:abstractNumId w:val="0"/>
  </w:num>
  <w:num w:numId="4" w16cid:durableId="223417459">
    <w:abstractNumId w:val="2"/>
  </w:num>
  <w:num w:numId="5" w16cid:durableId="986712591">
    <w:abstractNumId w:val="1"/>
  </w:num>
  <w:num w:numId="6" w16cid:durableId="1853756534">
    <w:abstractNumId w:val="3"/>
  </w:num>
  <w:num w:numId="7" w16cid:durableId="53353672">
    <w:abstractNumId w:val="5"/>
  </w:num>
  <w:num w:numId="8" w16cid:durableId="1376928903">
    <w:abstractNumId w:val="7"/>
  </w:num>
  <w:num w:numId="9" w16cid:durableId="78675700">
    <w:abstractNumId w:val="8"/>
  </w:num>
  <w:num w:numId="10" w16cid:durableId="1400128658">
    <w:abstractNumId w:val="12"/>
  </w:num>
  <w:num w:numId="11" w16cid:durableId="326052557">
    <w:abstractNumId w:val="9"/>
  </w:num>
  <w:num w:numId="12" w16cid:durableId="90013917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5CAB"/>
    <w:rsid w:val="00006761"/>
    <w:rsid w:val="000A4BD2"/>
    <w:rsid w:val="00193EAC"/>
    <w:rsid w:val="00225DFF"/>
    <w:rsid w:val="002307B6"/>
    <w:rsid w:val="002A42A6"/>
    <w:rsid w:val="002A7485"/>
    <w:rsid w:val="002B671F"/>
    <w:rsid w:val="002F0947"/>
    <w:rsid w:val="00392DFA"/>
    <w:rsid w:val="003A08FD"/>
    <w:rsid w:val="004A5448"/>
    <w:rsid w:val="006754EE"/>
    <w:rsid w:val="006A74EB"/>
    <w:rsid w:val="006B1F77"/>
    <w:rsid w:val="007478EC"/>
    <w:rsid w:val="007D3BDA"/>
    <w:rsid w:val="00890CA6"/>
    <w:rsid w:val="00916F0B"/>
    <w:rsid w:val="00956E54"/>
    <w:rsid w:val="00AA37B1"/>
    <w:rsid w:val="00B31829"/>
    <w:rsid w:val="00C0012B"/>
    <w:rsid w:val="00C37B73"/>
    <w:rsid w:val="00C93557"/>
    <w:rsid w:val="00DA7A66"/>
    <w:rsid w:val="00E04071"/>
    <w:rsid w:val="00E64946"/>
    <w:rsid w:val="00E72FC9"/>
    <w:rsid w:val="00EF5CAB"/>
    <w:rsid w:val="00F34BF8"/>
    <w:rsid w:val="00F37593"/>
    <w:rsid w:val="00FD6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C87A4"/>
  <w15:docId w15:val="{0E0BF04C-FE70-40D4-B448-2507AF77B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SimSun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946"/>
    <w:pPr>
      <w:spacing w:after="160" w:line="259" w:lineRule="auto"/>
    </w:pPr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jc w:val="center"/>
      <w:outlineLvl w:val="0"/>
    </w:pPr>
    <w:rPr>
      <w:rFonts w:eastAsia="SimSun"/>
      <w:color w:val="0000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spacing w:before="40" w:after="0"/>
      <w:outlineLvl w:val="1"/>
    </w:pPr>
    <w:rPr>
      <w:rFonts w:eastAsia="SimSun"/>
      <w:color w:val="00000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CA6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eastAsia="SimSun" w:cs="SimSun"/>
      <w:color w:val="000000"/>
      <w:sz w:val="28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="SimSun" w:cs="SimSun"/>
      <w:color w:val="000000"/>
      <w:szCs w:val="26"/>
      <w:lang w:val="id-ID"/>
    </w:rPr>
  </w:style>
  <w:style w:type="paragraph" w:styleId="ListParagraph">
    <w:name w:val="List Paragraph"/>
    <w:basedOn w:val="Normal"/>
    <w:uiPriority w:val="1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id-I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  <w:lang w:val="id-ID"/>
    </w:rPr>
  </w:style>
  <w:style w:type="character" w:customStyle="1" w:styleId="apple-converted-space">
    <w:name w:val="apple-converted-space"/>
    <w:basedOn w:val="DefaultParagraphFont"/>
  </w:style>
  <w:style w:type="paragraph" w:styleId="BodyText">
    <w:name w:val="Body Text"/>
    <w:basedOn w:val="Normal"/>
    <w:link w:val="BodyTextChar"/>
    <w:pPr>
      <w:suppressAutoHyphens/>
      <w:spacing w:after="0" w:line="360" w:lineRule="auto"/>
      <w:jc w:val="both"/>
    </w:pPr>
    <w:rPr>
      <w:rFonts w:eastAsia="Times New Roman" w:cs="Times New Roman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Pr>
      <w:rFonts w:eastAsia="Times New Roman" w:cs="Times New Roman"/>
      <w:szCs w:val="24"/>
      <w:lang w:eastAsia="ar-SA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customStyle="1" w:styleId="TableParagraph">
    <w:name w:val="Table Paragraph"/>
    <w:basedOn w:val="Normal"/>
    <w:uiPriority w:val="1"/>
    <w:qFormat/>
    <w:pPr>
      <w:widowControl w:val="0"/>
      <w:spacing w:after="0" w:line="219" w:lineRule="exact"/>
    </w:pPr>
    <w:rPr>
      <w:rFonts w:eastAsia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hAnsi="Calibri"/>
      <w:sz w:val="22"/>
      <w:lang w:val="id-ID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hAnsi="Calibri"/>
      <w:sz w:val="22"/>
      <w:lang w:val="id-ID"/>
    </w:rPr>
  </w:style>
  <w:style w:type="paragraph" w:styleId="Title">
    <w:name w:val="Title"/>
    <w:basedOn w:val="Normal"/>
    <w:pPr>
      <w:spacing w:after="0"/>
      <w:jc w:val="center"/>
    </w:pPr>
    <w:rPr>
      <w:b/>
      <w:color w:val="000000"/>
      <w:szCs w:val="24"/>
    </w:rPr>
  </w:style>
  <w:style w:type="character" w:styleId="PageNumber">
    <w:name w:val="page number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sid w:val="00890CA6"/>
    <w:rPr>
      <w:rFonts w:eastAsiaTheme="majorEastAsia" w:cstheme="majorBidi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LABD3MI</dc:creator>
  <cp:lastModifiedBy>fauziah reza</cp:lastModifiedBy>
  <cp:revision>15</cp:revision>
  <cp:lastPrinted>2017-04-09T15:36:00Z</cp:lastPrinted>
  <dcterms:created xsi:type="dcterms:W3CDTF">2019-09-13T16:50:00Z</dcterms:created>
  <dcterms:modified xsi:type="dcterms:W3CDTF">2022-09-13T05:14:00Z</dcterms:modified>
</cp:coreProperties>
</file>